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BC8" w:rsidRDefault="00E97BC8">
      <w:pPr>
        <w:pStyle w:val="Title"/>
      </w:pPr>
      <w:r>
        <w:rPr>
          <w:noProof/>
          <w:lang w:eastAsia="en-US"/>
        </w:rPr>
        <w:drawing>
          <wp:inline distT="0" distB="0" distL="0" distR="0">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lash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4D76" w:rsidRDefault="00BB71EF">
      <w:pPr>
        <w:pStyle w:val="Title"/>
      </w:pPr>
      <w:proofErr w:type="spellStart"/>
      <w:r>
        <w:t>Absu</w:t>
      </w:r>
      <w:proofErr w:type="spellEnd"/>
    </w:p>
    <w:p w:rsidR="00F16633" w:rsidRDefault="00F16633" w:rsidP="00F16633"/>
    <w:p w:rsidR="00A329C6" w:rsidRPr="00A329C6" w:rsidRDefault="00A329C6" w:rsidP="00A329C6">
      <w:pPr>
        <w:pStyle w:val="TOCHeading"/>
        <w:rPr>
          <w:rFonts w:ascii="Calibri" w:hAnsi="Calibri" w:cs="Arial"/>
          <w:color w:val="830F0E" w:themeColor="accent1" w:themeShade="BF"/>
        </w:rPr>
      </w:pPr>
      <w:bookmarkStart w:id="0" w:name="_Toc354153809"/>
      <w:r w:rsidRPr="00A329C6">
        <w:rPr>
          <w:rFonts w:ascii="Calibri" w:hAnsi="Calibri" w:cs="Arial"/>
          <w:color w:val="830F0E" w:themeColor="accent1" w:themeShade="BF"/>
        </w:rPr>
        <w:t>Table of Contents</w:t>
      </w:r>
      <w:bookmarkEnd w:id="0"/>
    </w:p>
    <w:p w:rsidR="00A329C6" w:rsidRDefault="00A329C6" w:rsidP="00A329C6">
      <w:pPr>
        <w:pStyle w:val="TOC1"/>
        <w:tabs>
          <w:tab w:val="right" w:leader="dot" w:pos="9350"/>
        </w:tabs>
        <w:rPr>
          <w:rFonts w:eastAsia="Times New Roman" w:cs="Times New Roman"/>
          <w:noProof/>
          <w:lang w:eastAsia="en-CA"/>
        </w:rPr>
      </w:pPr>
      <w:r w:rsidRPr="00475807">
        <w:rPr>
          <w:rFonts w:cs="Arial"/>
        </w:rPr>
        <w:fldChar w:fldCharType="begin"/>
      </w:r>
      <w:r w:rsidRPr="00475807">
        <w:rPr>
          <w:rFonts w:cs="Arial"/>
        </w:rPr>
        <w:instrText xml:space="preserve"> TOC \o "1-3" \h \z \u </w:instrText>
      </w:r>
      <w:r w:rsidRPr="00475807">
        <w:rPr>
          <w:rFonts w:cs="Arial"/>
        </w:rPr>
        <w:fldChar w:fldCharType="separate"/>
      </w:r>
      <w:hyperlink w:anchor="_Toc354153809" w:history="1">
        <w:r w:rsidRPr="00676FE1">
          <w:rPr>
            <w:rStyle w:val="Hyperlink"/>
            <w:rFonts w:cs="Arial"/>
            <w:noProof/>
          </w:rPr>
          <w:t>Table of Contents</w:t>
        </w:r>
        <w:r>
          <w:rPr>
            <w:noProof/>
            <w:webHidden/>
          </w:rPr>
          <w:tab/>
        </w:r>
        <w:r>
          <w:rPr>
            <w:noProof/>
            <w:webHidden/>
          </w:rPr>
          <w:fldChar w:fldCharType="begin"/>
        </w:r>
        <w:r>
          <w:rPr>
            <w:noProof/>
            <w:webHidden/>
          </w:rPr>
          <w:instrText xml:space="preserve"> PAGEREF _Toc354153809 \h </w:instrText>
        </w:r>
        <w:r>
          <w:rPr>
            <w:noProof/>
            <w:webHidden/>
          </w:rPr>
        </w:r>
        <w:r>
          <w:rPr>
            <w:noProof/>
            <w:webHidden/>
          </w:rPr>
          <w:fldChar w:fldCharType="separate"/>
        </w:r>
        <w:r>
          <w:rPr>
            <w:noProof/>
            <w:webHidden/>
          </w:rPr>
          <w:t>2</w:t>
        </w:r>
        <w:r>
          <w:rPr>
            <w:noProof/>
            <w:webHidden/>
          </w:rPr>
          <w:fldChar w:fldCharType="end"/>
        </w:r>
      </w:hyperlink>
    </w:p>
    <w:p w:rsidR="00A329C6" w:rsidRDefault="00FA1445" w:rsidP="00A329C6">
      <w:pPr>
        <w:pStyle w:val="TOC1"/>
        <w:tabs>
          <w:tab w:val="left" w:pos="440"/>
          <w:tab w:val="right" w:leader="dot" w:pos="9350"/>
        </w:tabs>
        <w:rPr>
          <w:rFonts w:eastAsia="Times New Roman" w:cs="Times New Roman"/>
          <w:noProof/>
          <w:lang w:eastAsia="en-CA"/>
        </w:rPr>
      </w:pPr>
      <w:hyperlink w:anchor="_Toc354153810" w:history="1">
        <w:r w:rsidR="00917587">
          <w:rPr>
            <w:rStyle w:val="Hyperlink"/>
            <w:rFonts w:cs="Arial"/>
            <w:noProof/>
          </w:rPr>
          <w:t>3</w:t>
        </w:r>
        <w:r w:rsidR="00A329C6">
          <w:rPr>
            <w:rFonts w:eastAsia="Times New Roman" w:cs="Times New Roman"/>
            <w:noProof/>
            <w:lang w:eastAsia="en-CA"/>
          </w:rPr>
          <w:tab/>
        </w:r>
        <w:r w:rsidR="00A329C6" w:rsidRPr="00676FE1">
          <w:rPr>
            <w:rStyle w:val="Hyperlink"/>
            <w:rFonts w:cs="Arial"/>
            <w:iCs/>
            <w:noProof/>
          </w:rPr>
          <w:t>Target Audience</w:t>
        </w:r>
        <w:r w:rsidR="00A329C6">
          <w:rPr>
            <w:noProof/>
            <w:webHidden/>
          </w:rPr>
          <w:tab/>
        </w:r>
      </w:hyperlink>
    </w:p>
    <w:p w:rsidR="00A329C6" w:rsidRDefault="00FA1445" w:rsidP="00A329C6">
      <w:pPr>
        <w:pStyle w:val="TOC1"/>
        <w:tabs>
          <w:tab w:val="left" w:pos="440"/>
          <w:tab w:val="right" w:leader="dot" w:pos="9350"/>
        </w:tabs>
        <w:rPr>
          <w:rFonts w:eastAsia="Times New Roman" w:cs="Times New Roman"/>
          <w:noProof/>
          <w:lang w:eastAsia="en-CA"/>
        </w:rPr>
      </w:pPr>
      <w:hyperlink w:anchor="_Toc354153811" w:history="1">
        <w:r w:rsidR="006A0C9D">
          <w:rPr>
            <w:rStyle w:val="Hyperlink"/>
            <w:rFonts w:eastAsia="Times New Roman" w:cs="Arial"/>
            <w:noProof/>
          </w:rPr>
          <w:t>4</w:t>
        </w:r>
        <w:r w:rsidR="00A329C6">
          <w:rPr>
            <w:rFonts w:eastAsia="Times New Roman" w:cs="Times New Roman"/>
            <w:noProof/>
            <w:lang w:eastAsia="en-CA"/>
          </w:rPr>
          <w:tab/>
        </w:r>
        <w:r w:rsidR="00A329C6" w:rsidRPr="00676FE1">
          <w:rPr>
            <w:rStyle w:val="Hyperlink"/>
            <w:rFonts w:cs="Arial"/>
            <w:iCs/>
            <w:noProof/>
          </w:rPr>
          <w:t>Visual Style</w:t>
        </w:r>
        <w:r w:rsidR="00A329C6">
          <w:rPr>
            <w:noProof/>
            <w:webHidden/>
          </w:rPr>
          <w:tab/>
        </w:r>
        <w:r w:rsidR="006A0C9D">
          <w:rPr>
            <w:noProof/>
            <w:webHidden/>
          </w:rPr>
          <w:t>5</w:t>
        </w:r>
      </w:hyperlink>
    </w:p>
    <w:p w:rsidR="00A329C6" w:rsidRDefault="00FA1445" w:rsidP="00A329C6">
      <w:pPr>
        <w:pStyle w:val="TOC1"/>
        <w:tabs>
          <w:tab w:val="left" w:pos="440"/>
          <w:tab w:val="right" w:leader="dot" w:pos="9350"/>
        </w:tabs>
        <w:rPr>
          <w:rFonts w:eastAsia="Times New Roman" w:cs="Times New Roman"/>
          <w:noProof/>
          <w:lang w:eastAsia="en-CA"/>
        </w:rPr>
      </w:pPr>
      <w:hyperlink w:anchor="_Toc354153812" w:history="1">
        <w:r w:rsidR="006A0C9D">
          <w:rPr>
            <w:rStyle w:val="Hyperlink"/>
            <w:rFonts w:cs="Arial"/>
            <w:noProof/>
          </w:rPr>
          <w:t>5</w:t>
        </w:r>
        <w:r w:rsidR="00A329C6">
          <w:rPr>
            <w:rFonts w:eastAsia="Times New Roman" w:cs="Times New Roman"/>
            <w:noProof/>
            <w:lang w:eastAsia="en-CA"/>
          </w:rPr>
          <w:tab/>
        </w:r>
        <w:r w:rsidR="00A329C6" w:rsidRPr="00676FE1">
          <w:rPr>
            <w:rStyle w:val="Hyperlink"/>
            <w:rFonts w:cs="Arial"/>
            <w:noProof/>
          </w:rPr>
          <w:t>Goal of the Game</w:t>
        </w:r>
        <w:r w:rsidR="00A329C6">
          <w:rPr>
            <w:noProof/>
            <w:webHidden/>
          </w:rPr>
          <w:tab/>
        </w:r>
        <w:r w:rsidR="006A0C9D">
          <w:rPr>
            <w:noProof/>
            <w:webHidden/>
          </w:rPr>
          <w:t>6</w:t>
        </w:r>
      </w:hyperlink>
    </w:p>
    <w:p w:rsidR="00A329C6" w:rsidRDefault="00FA1445" w:rsidP="00A329C6">
      <w:pPr>
        <w:pStyle w:val="TOC1"/>
        <w:tabs>
          <w:tab w:val="left" w:pos="440"/>
          <w:tab w:val="right" w:leader="dot" w:pos="9350"/>
        </w:tabs>
        <w:rPr>
          <w:rFonts w:eastAsia="Times New Roman" w:cs="Times New Roman"/>
          <w:noProof/>
          <w:lang w:eastAsia="en-CA"/>
        </w:rPr>
      </w:pPr>
      <w:hyperlink w:anchor="_Toc354153813" w:history="1">
        <w:r w:rsidR="006A0C9D">
          <w:rPr>
            <w:rStyle w:val="Hyperlink"/>
            <w:rFonts w:cs="Arial"/>
            <w:noProof/>
          </w:rPr>
          <w:t>6</w:t>
        </w:r>
        <w:r w:rsidR="00A329C6">
          <w:rPr>
            <w:rFonts w:eastAsia="Times New Roman" w:cs="Times New Roman"/>
            <w:noProof/>
            <w:lang w:eastAsia="en-CA"/>
          </w:rPr>
          <w:tab/>
        </w:r>
        <w:r w:rsidR="00A329C6" w:rsidRPr="00676FE1">
          <w:rPr>
            <w:rStyle w:val="Hyperlink"/>
            <w:rFonts w:cs="Arial"/>
            <w:noProof/>
          </w:rPr>
          <w:t>Story</w:t>
        </w:r>
        <w:r w:rsidR="00A329C6">
          <w:rPr>
            <w:noProof/>
            <w:webHidden/>
          </w:rPr>
          <w:tab/>
        </w:r>
      </w:hyperlink>
      <w:r w:rsidR="0025750E">
        <w:rPr>
          <w:noProof/>
        </w:rPr>
        <w:t>7</w:t>
      </w:r>
    </w:p>
    <w:p w:rsidR="00A329C6" w:rsidRDefault="00FA1445" w:rsidP="00A329C6">
      <w:pPr>
        <w:pStyle w:val="TOC1"/>
        <w:tabs>
          <w:tab w:val="left" w:pos="440"/>
          <w:tab w:val="right" w:leader="dot" w:pos="9350"/>
        </w:tabs>
        <w:rPr>
          <w:rFonts w:eastAsia="Times New Roman" w:cs="Times New Roman"/>
          <w:noProof/>
          <w:lang w:eastAsia="en-CA"/>
        </w:rPr>
      </w:pPr>
      <w:hyperlink w:anchor="_Toc354153814" w:history="1">
        <w:r w:rsidR="006A0C9D">
          <w:rPr>
            <w:rStyle w:val="Hyperlink"/>
            <w:rFonts w:cs="Arial"/>
            <w:noProof/>
          </w:rPr>
          <w:t>7</w:t>
        </w:r>
        <w:r w:rsidR="00A329C6">
          <w:rPr>
            <w:rFonts w:eastAsia="Times New Roman" w:cs="Times New Roman"/>
            <w:noProof/>
            <w:lang w:eastAsia="en-CA"/>
          </w:rPr>
          <w:tab/>
        </w:r>
        <w:r w:rsidR="00A329C6" w:rsidRPr="00676FE1">
          <w:rPr>
            <w:rStyle w:val="Hyperlink"/>
            <w:rFonts w:cs="Arial"/>
            <w:noProof/>
          </w:rPr>
          <w:t>Characters</w:t>
        </w:r>
        <w:r w:rsidR="00A329C6">
          <w:rPr>
            <w:noProof/>
            <w:webHidden/>
          </w:rPr>
          <w:tab/>
        </w:r>
        <w:r w:rsidR="001C7A8A">
          <w:rPr>
            <w:noProof/>
            <w:webHidden/>
          </w:rPr>
          <w:t>8</w:t>
        </w:r>
      </w:hyperlink>
    </w:p>
    <w:p w:rsidR="00A329C6" w:rsidRDefault="00FA1445" w:rsidP="00A329C6">
      <w:pPr>
        <w:pStyle w:val="TOC1"/>
        <w:tabs>
          <w:tab w:val="left" w:pos="440"/>
          <w:tab w:val="right" w:leader="dot" w:pos="9350"/>
        </w:tabs>
        <w:rPr>
          <w:rFonts w:eastAsia="Times New Roman" w:cs="Times New Roman"/>
          <w:noProof/>
          <w:lang w:eastAsia="en-CA"/>
        </w:rPr>
      </w:pPr>
      <w:hyperlink w:anchor="_Toc354153815" w:history="1">
        <w:r w:rsidR="000E239E">
          <w:rPr>
            <w:rStyle w:val="Hyperlink"/>
            <w:rFonts w:cs="Arial"/>
            <w:noProof/>
          </w:rPr>
          <w:t>8</w:t>
        </w:r>
        <w:r w:rsidR="00A329C6">
          <w:rPr>
            <w:rFonts w:eastAsia="Times New Roman" w:cs="Times New Roman"/>
            <w:noProof/>
            <w:lang w:eastAsia="en-CA"/>
          </w:rPr>
          <w:tab/>
        </w:r>
        <w:r w:rsidR="00A329C6" w:rsidRPr="00676FE1">
          <w:rPr>
            <w:rStyle w:val="Hyperlink"/>
            <w:rFonts w:cs="Arial"/>
            <w:noProof/>
          </w:rPr>
          <w:t>Game Mechanics</w:t>
        </w:r>
        <w:r w:rsidR="00A329C6">
          <w:rPr>
            <w:noProof/>
            <w:webHidden/>
          </w:rPr>
          <w:tab/>
        </w:r>
      </w:hyperlink>
      <w:r w:rsidR="003C2776">
        <w:rPr>
          <w:noProof/>
        </w:rPr>
        <w:t>9</w:t>
      </w:r>
    </w:p>
    <w:p w:rsidR="00A329C6" w:rsidRDefault="00FA1445" w:rsidP="00A329C6">
      <w:pPr>
        <w:pStyle w:val="TOC1"/>
        <w:tabs>
          <w:tab w:val="right" w:leader="dot" w:pos="9350"/>
        </w:tabs>
        <w:rPr>
          <w:rFonts w:eastAsia="Times New Roman" w:cs="Times New Roman"/>
          <w:noProof/>
          <w:lang w:eastAsia="en-CA"/>
        </w:rPr>
      </w:pPr>
      <w:hyperlink w:anchor="_Toc354153816" w:history="1">
        <w:r w:rsidR="00CD138B">
          <w:rPr>
            <w:rStyle w:val="Hyperlink"/>
            <w:noProof/>
          </w:rPr>
          <w:t>9</w:t>
        </w:r>
        <w:r w:rsidR="00A329C6" w:rsidRPr="00676FE1">
          <w:rPr>
            <w:rStyle w:val="Hyperlink"/>
            <w:noProof/>
          </w:rPr>
          <w:t>.1 Power Ups</w:t>
        </w:r>
        <w:r w:rsidR="00A329C6">
          <w:rPr>
            <w:noProof/>
            <w:webHidden/>
          </w:rPr>
          <w:tab/>
        </w:r>
      </w:hyperlink>
      <w:r w:rsidR="00927F25">
        <w:rPr>
          <w:noProof/>
        </w:rPr>
        <w:t>9</w:t>
      </w:r>
    </w:p>
    <w:p w:rsidR="00A329C6" w:rsidRDefault="00FA1445" w:rsidP="00A329C6">
      <w:pPr>
        <w:pStyle w:val="TOC1"/>
        <w:tabs>
          <w:tab w:val="right" w:leader="dot" w:pos="9350"/>
        </w:tabs>
        <w:rPr>
          <w:rFonts w:eastAsia="Times New Roman" w:cs="Times New Roman"/>
          <w:noProof/>
          <w:lang w:eastAsia="en-CA"/>
        </w:rPr>
      </w:pPr>
      <w:hyperlink w:anchor="_Toc354153817" w:history="1">
        <w:r w:rsidR="00CD138B">
          <w:rPr>
            <w:rStyle w:val="Hyperlink"/>
            <w:noProof/>
          </w:rPr>
          <w:t>9</w:t>
        </w:r>
        <w:r w:rsidR="00A329C6" w:rsidRPr="00676FE1">
          <w:rPr>
            <w:rStyle w:val="Hyperlink"/>
            <w:noProof/>
          </w:rPr>
          <w:t xml:space="preserve">.1.1 </w:t>
        </w:r>
        <w:r w:rsidR="002E7B0F">
          <w:rPr>
            <w:rStyle w:val="Hyperlink"/>
            <w:noProof/>
          </w:rPr>
          <w:t xml:space="preserve">Magic </w:t>
        </w:r>
        <w:r w:rsidR="00A329C6" w:rsidRPr="00676FE1">
          <w:rPr>
            <w:rStyle w:val="Hyperlink"/>
            <w:noProof/>
          </w:rPr>
          <w:t>Power- Up</w:t>
        </w:r>
        <w:r w:rsidR="002E7B0F">
          <w:rPr>
            <w:rStyle w:val="Hyperlink"/>
            <w:noProof/>
          </w:rPr>
          <w:t>s</w:t>
        </w:r>
        <w:r w:rsidR="00A329C6">
          <w:rPr>
            <w:noProof/>
            <w:webHidden/>
          </w:rPr>
          <w:tab/>
        </w:r>
      </w:hyperlink>
      <w:r w:rsidR="00927F25">
        <w:rPr>
          <w:noProof/>
        </w:rPr>
        <w:t>9</w:t>
      </w:r>
    </w:p>
    <w:p w:rsidR="00A329C6" w:rsidRDefault="00FA1445" w:rsidP="00A329C6">
      <w:pPr>
        <w:pStyle w:val="TOC1"/>
        <w:tabs>
          <w:tab w:val="right" w:leader="dot" w:pos="9350"/>
        </w:tabs>
        <w:rPr>
          <w:rStyle w:val="Hyperlink"/>
          <w:noProof/>
        </w:rPr>
      </w:pPr>
      <w:hyperlink w:anchor="_Toc354153818" w:history="1">
        <w:r w:rsidR="00CD138B">
          <w:rPr>
            <w:rStyle w:val="Hyperlink"/>
            <w:noProof/>
            <w:lang w:eastAsia="en-CA"/>
          </w:rPr>
          <w:t>9</w:t>
        </w:r>
        <w:r w:rsidR="002E7B0F">
          <w:rPr>
            <w:rStyle w:val="Hyperlink"/>
            <w:noProof/>
            <w:lang w:eastAsia="en-CA"/>
          </w:rPr>
          <w:t>.1.2 Energy</w:t>
        </w:r>
        <w:r w:rsidR="00A329C6" w:rsidRPr="00676FE1">
          <w:rPr>
            <w:rStyle w:val="Hyperlink"/>
            <w:noProof/>
            <w:lang w:eastAsia="en-CA"/>
          </w:rPr>
          <w:t xml:space="preserve"> Power-Up</w:t>
        </w:r>
        <w:r w:rsidR="002E7B0F">
          <w:rPr>
            <w:rStyle w:val="Hyperlink"/>
            <w:noProof/>
            <w:lang w:eastAsia="en-CA"/>
          </w:rPr>
          <w:t>s</w:t>
        </w:r>
        <w:r w:rsidR="00A329C6">
          <w:rPr>
            <w:noProof/>
            <w:webHidden/>
          </w:rPr>
          <w:tab/>
        </w:r>
      </w:hyperlink>
      <w:r w:rsidR="00927F25">
        <w:rPr>
          <w:noProof/>
        </w:rPr>
        <w:t>9</w:t>
      </w:r>
    </w:p>
    <w:p w:rsidR="002E7B0F" w:rsidRPr="002E7B0F" w:rsidRDefault="002E7B0F" w:rsidP="002E7B0F">
      <w:pPr>
        <w:rPr>
          <w:lang w:val="en-CA" w:eastAsia="ar-SA"/>
        </w:rPr>
      </w:pPr>
    </w:p>
    <w:p w:rsidR="00A329C6" w:rsidRDefault="00FA1445" w:rsidP="00A329C6">
      <w:pPr>
        <w:pStyle w:val="TOC1"/>
        <w:tabs>
          <w:tab w:val="right" w:leader="dot" w:pos="9350"/>
        </w:tabs>
        <w:rPr>
          <w:rFonts w:eastAsia="Times New Roman" w:cs="Times New Roman"/>
          <w:noProof/>
          <w:lang w:eastAsia="en-CA"/>
        </w:rPr>
      </w:pPr>
      <w:hyperlink w:anchor="_Toc354153819" w:history="1">
        <w:r w:rsidR="00044430">
          <w:rPr>
            <w:rStyle w:val="Hyperlink"/>
            <w:noProof/>
            <w:lang w:eastAsia="en-CA"/>
          </w:rPr>
          <w:t>10</w:t>
        </w:r>
        <w:r w:rsidR="007F2396">
          <w:rPr>
            <w:rStyle w:val="Hyperlink"/>
            <w:noProof/>
            <w:lang w:eastAsia="en-CA"/>
          </w:rPr>
          <w:t xml:space="preserve">. </w:t>
        </w:r>
        <w:r w:rsidR="002D61AA">
          <w:rPr>
            <w:rStyle w:val="Hyperlink"/>
            <w:noProof/>
            <w:lang w:eastAsia="en-CA"/>
          </w:rPr>
          <w:t>Enemies</w:t>
        </w:r>
        <w:r w:rsidR="00A329C6">
          <w:rPr>
            <w:noProof/>
            <w:webHidden/>
          </w:rPr>
          <w:tab/>
        </w:r>
        <w:r w:rsidR="00850986">
          <w:rPr>
            <w:noProof/>
            <w:webHidden/>
          </w:rPr>
          <w:t>10</w:t>
        </w:r>
      </w:hyperlink>
    </w:p>
    <w:p w:rsidR="00A329C6" w:rsidRDefault="00FA1445" w:rsidP="00A329C6">
      <w:pPr>
        <w:pStyle w:val="TOC1"/>
        <w:tabs>
          <w:tab w:val="right" w:leader="dot" w:pos="9350"/>
        </w:tabs>
        <w:rPr>
          <w:rFonts w:eastAsia="Times New Roman" w:cs="Times New Roman"/>
          <w:noProof/>
          <w:lang w:eastAsia="en-CA"/>
        </w:rPr>
      </w:pPr>
      <w:hyperlink w:anchor="_Toc354153820" w:history="1">
        <w:r w:rsidR="00044430">
          <w:rPr>
            <w:rStyle w:val="Hyperlink"/>
            <w:noProof/>
            <w:lang w:eastAsia="en-CA"/>
          </w:rPr>
          <w:t>10</w:t>
        </w:r>
        <w:r w:rsidR="00A329C6" w:rsidRPr="00676FE1">
          <w:rPr>
            <w:rStyle w:val="Hyperlink"/>
            <w:noProof/>
            <w:lang w:eastAsia="en-CA"/>
          </w:rPr>
          <w:t>.2.1</w:t>
        </w:r>
        <w:r w:rsidR="002D61AA">
          <w:rPr>
            <w:rStyle w:val="Hyperlink"/>
            <w:noProof/>
            <w:lang w:eastAsia="en-CA"/>
          </w:rPr>
          <w:t>Skully (reanimated skeletons)</w:t>
        </w:r>
        <w:r w:rsidR="00A329C6">
          <w:rPr>
            <w:noProof/>
            <w:webHidden/>
          </w:rPr>
          <w:tab/>
        </w:r>
        <w:r w:rsidR="00850986">
          <w:rPr>
            <w:noProof/>
            <w:webHidden/>
          </w:rPr>
          <w:t>10</w:t>
        </w:r>
      </w:hyperlink>
    </w:p>
    <w:p w:rsidR="00A329C6" w:rsidRDefault="00FA1445" w:rsidP="00A329C6">
      <w:pPr>
        <w:pStyle w:val="TOC1"/>
        <w:tabs>
          <w:tab w:val="right" w:leader="dot" w:pos="9350"/>
        </w:tabs>
        <w:rPr>
          <w:rFonts w:eastAsia="Times New Roman" w:cs="Times New Roman"/>
          <w:noProof/>
          <w:lang w:eastAsia="en-CA"/>
        </w:rPr>
      </w:pPr>
      <w:hyperlink w:anchor="_Toc354153821" w:history="1">
        <w:r w:rsidR="00850986">
          <w:rPr>
            <w:rStyle w:val="Hyperlink"/>
            <w:noProof/>
            <w:lang w:eastAsia="en-CA"/>
          </w:rPr>
          <w:t>10</w:t>
        </w:r>
        <w:r w:rsidR="003F59D7">
          <w:rPr>
            <w:rStyle w:val="Hyperlink"/>
            <w:noProof/>
            <w:lang w:eastAsia="en-CA"/>
          </w:rPr>
          <w:t>.2.2 Fenrir</w:t>
        </w:r>
        <w:r w:rsidR="00A329C6">
          <w:rPr>
            <w:noProof/>
            <w:webHidden/>
          </w:rPr>
          <w:tab/>
        </w:r>
        <w:r w:rsidR="00CA7061">
          <w:rPr>
            <w:noProof/>
            <w:webHidden/>
          </w:rPr>
          <w:t>10</w:t>
        </w:r>
      </w:hyperlink>
    </w:p>
    <w:p w:rsidR="00A329C6" w:rsidRDefault="00FA1445" w:rsidP="00A329C6">
      <w:pPr>
        <w:pStyle w:val="TOC1"/>
        <w:tabs>
          <w:tab w:val="right" w:leader="dot" w:pos="9350"/>
        </w:tabs>
        <w:rPr>
          <w:rFonts w:eastAsia="Times New Roman" w:cs="Times New Roman"/>
          <w:noProof/>
          <w:lang w:eastAsia="en-CA"/>
        </w:rPr>
      </w:pPr>
      <w:hyperlink w:anchor="_Toc354153822" w:history="1">
        <w:r w:rsidR="00850986">
          <w:rPr>
            <w:rStyle w:val="Hyperlink"/>
            <w:noProof/>
            <w:lang w:eastAsia="en-CA"/>
          </w:rPr>
          <w:t>10</w:t>
        </w:r>
        <w:r w:rsidR="00063806">
          <w:rPr>
            <w:rStyle w:val="Hyperlink"/>
            <w:noProof/>
            <w:lang w:eastAsia="en-CA"/>
          </w:rPr>
          <w:t>.2.3 Spike</w:t>
        </w:r>
        <w:r w:rsidR="00A329C6">
          <w:rPr>
            <w:noProof/>
            <w:webHidden/>
          </w:rPr>
          <w:tab/>
        </w:r>
        <w:r w:rsidR="00CA7061">
          <w:rPr>
            <w:noProof/>
            <w:webHidden/>
          </w:rPr>
          <w:t>10</w:t>
        </w:r>
      </w:hyperlink>
    </w:p>
    <w:p w:rsidR="00A329C6" w:rsidRDefault="00FA1445" w:rsidP="00A329C6">
      <w:pPr>
        <w:pStyle w:val="TOC1"/>
        <w:tabs>
          <w:tab w:val="right" w:leader="dot" w:pos="9350"/>
        </w:tabs>
        <w:rPr>
          <w:rFonts w:eastAsia="Times New Roman" w:cs="Times New Roman"/>
          <w:noProof/>
          <w:lang w:eastAsia="en-CA"/>
        </w:rPr>
      </w:pPr>
      <w:hyperlink w:anchor="_Toc354153823" w:history="1">
        <w:r w:rsidR="00A564DE">
          <w:rPr>
            <w:rStyle w:val="Hyperlink"/>
            <w:noProof/>
            <w:lang w:eastAsia="en-CA"/>
          </w:rPr>
          <w:t>10</w:t>
        </w:r>
        <w:r w:rsidR="003F59D7">
          <w:rPr>
            <w:rStyle w:val="Hyperlink"/>
            <w:noProof/>
            <w:lang w:eastAsia="en-CA"/>
          </w:rPr>
          <w:t>.2.4</w:t>
        </w:r>
        <w:r w:rsidR="00262AB6">
          <w:rPr>
            <w:rStyle w:val="Hyperlink"/>
            <w:noProof/>
            <w:lang w:eastAsia="en-CA"/>
          </w:rPr>
          <w:t xml:space="preserve"> Zombie</w:t>
        </w:r>
        <w:r w:rsidR="00A329C6">
          <w:rPr>
            <w:noProof/>
            <w:webHidden/>
          </w:rPr>
          <w:tab/>
        </w:r>
        <w:r w:rsidR="00CA7061">
          <w:rPr>
            <w:noProof/>
            <w:webHidden/>
          </w:rPr>
          <w:t>10</w:t>
        </w:r>
      </w:hyperlink>
    </w:p>
    <w:p w:rsidR="00A329C6" w:rsidRDefault="00FA1445" w:rsidP="00A329C6">
      <w:pPr>
        <w:pStyle w:val="TOC1"/>
        <w:tabs>
          <w:tab w:val="right" w:leader="dot" w:pos="9350"/>
        </w:tabs>
        <w:rPr>
          <w:rFonts w:eastAsia="Times New Roman" w:cs="Times New Roman"/>
          <w:noProof/>
          <w:lang w:eastAsia="en-CA"/>
        </w:rPr>
      </w:pPr>
      <w:hyperlink w:anchor="_Toc354153824" w:history="1">
        <w:r w:rsidR="00A564DE">
          <w:rPr>
            <w:rStyle w:val="Hyperlink"/>
            <w:noProof/>
            <w:lang w:eastAsia="en-CA"/>
          </w:rPr>
          <w:t>10</w:t>
        </w:r>
        <w:r w:rsidR="00262AB6">
          <w:rPr>
            <w:rStyle w:val="Hyperlink"/>
            <w:noProof/>
            <w:lang w:eastAsia="en-CA"/>
          </w:rPr>
          <w:t>.2.5 The ancient ones</w:t>
        </w:r>
        <w:r w:rsidR="00A329C6">
          <w:rPr>
            <w:noProof/>
            <w:webHidden/>
          </w:rPr>
          <w:tab/>
        </w:r>
        <w:r w:rsidR="00CA7061">
          <w:rPr>
            <w:noProof/>
            <w:webHidden/>
          </w:rPr>
          <w:t>10</w:t>
        </w:r>
      </w:hyperlink>
    </w:p>
    <w:p w:rsidR="00A329C6" w:rsidRDefault="00FA1445" w:rsidP="00A329C6">
      <w:pPr>
        <w:pStyle w:val="TOC1"/>
        <w:tabs>
          <w:tab w:val="right" w:leader="dot" w:pos="9350"/>
        </w:tabs>
        <w:rPr>
          <w:rStyle w:val="Hyperlink"/>
          <w:noProof/>
        </w:rPr>
      </w:pPr>
      <w:hyperlink w:anchor="_Toc354153825" w:history="1">
        <w:r w:rsidR="00A564DE">
          <w:rPr>
            <w:rStyle w:val="Hyperlink"/>
            <w:noProof/>
            <w:lang w:eastAsia="en-CA"/>
          </w:rPr>
          <w:t>10</w:t>
        </w:r>
        <w:r w:rsidR="00740F1E">
          <w:rPr>
            <w:rStyle w:val="Hyperlink"/>
            <w:noProof/>
            <w:lang w:eastAsia="en-CA"/>
          </w:rPr>
          <w:t>.2.6 Shadow Man</w:t>
        </w:r>
        <w:r w:rsidR="00A329C6">
          <w:rPr>
            <w:noProof/>
            <w:webHidden/>
          </w:rPr>
          <w:tab/>
        </w:r>
        <w:r w:rsidR="00CA7061">
          <w:rPr>
            <w:noProof/>
            <w:webHidden/>
          </w:rPr>
          <w:t>10</w:t>
        </w:r>
      </w:hyperlink>
    </w:p>
    <w:p w:rsidR="002D61AA" w:rsidRPr="00D32E35" w:rsidRDefault="008D44C2" w:rsidP="002D61AA">
      <w:pPr>
        <w:rPr>
          <w:sz w:val="22"/>
          <w:szCs w:val="22"/>
          <w:lang w:val="en-CA" w:eastAsia="ar-SA"/>
        </w:rPr>
      </w:pPr>
      <w:r>
        <w:rPr>
          <w:sz w:val="22"/>
          <w:szCs w:val="22"/>
          <w:lang w:val="en-CA" w:eastAsia="ar-SA"/>
        </w:rPr>
        <w:t>11</w:t>
      </w:r>
      <w:r w:rsidR="002D61AA" w:rsidRPr="00D32E35">
        <w:rPr>
          <w:sz w:val="22"/>
          <w:szCs w:val="22"/>
          <w:lang w:val="en-CA" w:eastAsia="ar-SA"/>
        </w:rPr>
        <w:t>.3 Bosses</w:t>
      </w:r>
    </w:p>
    <w:p w:rsidR="002D61AA" w:rsidRPr="00D32E35" w:rsidRDefault="008D44C2" w:rsidP="002D61AA">
      <w:pPr>
        <w:rPr>
          <w:sz w:val="22"/>
          <w:szCs w:val="22"/>
          <w:lang w:val="en-CA" w:eastAsia="ar-SA"/>
        </w:rPr>
      </w:pPr>
      <w:r>
        <w:rPr>
          <w:sz w:val="22"/>
          <w:szCs w:val="22"/>
          <w:lang w:val="en-CA" w:eastAsia="ar-SA"/>
        </w:rPr>
        <w:t>11</w:t>
      </w:r>
      <w:r w:rsidR="002D61AA" w:rsidRPr="00D32E35">
        <w:rPr>
          <w:sz w:val="22"/>
          <w:szCs w:val="22"/>
          <w:lang w:val="en-CA" w:eastAsia="ar-SA"/>
        </w:rPr>
        <w:t>.3.1 Beast of Babylon</w:t>
      </w:r>
    </w:p>
    <w:p w:rsidR="002D61AA" w:rsidRPr="00D32E35" w:rsidRDefault="008D44C2" w:rsidP="002D61AA">
      <w:pPr>
        <w:rPr>
          <w:sz w:val="22"/>
          <w:szCs w:val="22"/>
          <w:lang w:val="en-CA" w:eastAsia="ar-SA"/>
        </w:rPr>
      </w:pPr>
      <w:r>
        <w:rPr>
          <w:sz w:val="22"/>
          <w:szCs w:val="22"/>
          <w:lang w:val="en-CA" w:eastAsia="ar-SA"/>
        </w:rPr>
        <w:t>11</w:t>
      </w:r>
      <w:r w:rsidR="002D61AA" w:rsidRPr="00D32E35">
        <w:rPr>
          <w:sz w:val="22"/>
          <w:szCs w:val="22"/>
          <w:lang w:val="en-CA" w:eastAsia="ar-SA"/>
        </w:rPr>
        <w:t>.3.2 Dagon</w:t>
      </w:r>
    </w:p>
    <w:p w:rsidR="002D61AA" w:rsidRPr="00D32E35" w:rsidRDefault="008D44C2" w:rsidP="002D61AA">
      <w:pPr>
        <w:rPr>
          <w:sz w:val="22"/>
          <w:szCs w:val="22"/>
          <w:lang w:val="en-CA" w:eastAsia="ar-SA"/>
        </w:rPr>
      </w:pPr>
      <w:r>
        <w:rPr>
          <w:sz w:val="22"/>
          <w:szCs w:val="22"/>
          <w:lang w:val="en-CA" w:eastAsia="ar-SA"/>
        </w:rPr>
        <w:t>11</w:t>
      </w:r>
      <w:r w:rsidR="002D61AA" w:rsidRPr="00D32E35">
        <w:rPr>
          <w:sz w:val="22"/>
          <w:szCs w:val="22"/>
          <w:lang w:val="en-CA" w:eastAsia="ar-SA"/>
        </w:rPr>
        <w:t xml:space="preserve">.3.3 </w:t>
      </w:r>
      <w:proofErr w:type="spellStart"/>
      <w:r w:rsidR="002D61AA" w:rsidRPr="00D32E35">
        <w:rPr>
          <w:sz w:val="22"/>
          <w:szCs w:val="22"/>
          <w:lang w:val="en-CA" w:eastAsia="ar-SA"/>
        </w:rPr>
        <w:t>Cuthulu</w:t>
      </w:r>
      <w:proofErr w:type="spellEnd"/>
    </w:p>
    <w:p w:rsidR="00A329C6" w:rsidRDefault="00FA1445" w:rsidP="00A329C6">
      <w:pPr>
        <w:pStyle w:val="TOC1"/>
        <w:tabs>
          <w:tab w:val="left" w:pos="440"/>
          <w:tab w:val="right" w:leader="dot" w:pos="9350"/>
        </w:tabs>
        <w:rPr>
          <w:rFonts w:eastAsia="Times New Roman" w:cs="Times New Roman"/>
          <w:noProof/>
          <w:lang w:eastAsia="en-CA"/>
        </w:rPr>
      </w:pPr>
      <w:hyperlink w:anchor="_Toc354153826" w:history="1">
        <w:r w:rsidR="000B3925">
          <w:rPr>
            <w:rStyle w:val="Hyperlink"/>
            <w:rFonts w:cs="Arial"/>
            <w:noProof/>
          </w:rPr>
          <w:t>12</w:t>
        </w:r>
        <w:r w:rsidR="00A329C6">
          <w:rPr>
            <w:rFonts w:eastAsia="Times New Roman" w:cs="Times New Roman"/>
            <w:noProof/>
            <w:lang w:eastAsia="en-CA"/>
          </w:rPr>
          <w:tab/>
        </w:r>
        <w:r w:rsidR="00A329C6" w:rsidRPr="00676FE1">
          <w:rPr>
            <w:rStyle w:val="Hyperlink"/>
            <w:rFonts w:cs="Arial"/>
            <w:noProof/>
          </w:rPr>
          <w:t>Game Interface</w:t>
        </w:r>
        <w:r w:rsidR="00A329C6">
          <w:rPr>
            <w:noProof/>
            <w:webHidden/>
          </w:rPr>
          <w:tab/>
        </w:r>
        <w:r w:rsidR="000B3925">
          <w:rPr>
            <w:noProof/>
            <w:webHidden/>
          </w:rPr>
          <w:t>12</w:t>
        </w:r>
      </w:hyperlink>
    </w:p>
    <w:p w:rsidR="00A329C6" w:rsidRDefault="00FA1445" w:rsidP="00A329C6">
      <w:pPr>
        <w:pStyle w:val="TOC1"/>
        <w:tabs>
          <w:tab w:val="left" w:pos="849"/>
          <w:tab w:val="right" w:leader="dot" w:pos="9350"/>
        </w:tabs>
        <w:rPr>
          <w:rFonts w:eastAsia="Times New Roman" w:cs="Times New Roman"/>
          <w:noProof/>
          <w:lang w:eastAsia="en-CA"/>
        </w:rPr>
      </w:pPr>
      <w:hyperlink w:anchor="_Toc354153827" w:history="1">
        <w:r w:rsidR="000B3925">
          <w:rPr>
            <w:rStyle w:val="Hyperlink"/>
            <w:rFonts w:cs="Arial"/>
            <w:noProof/>
          </w:rPr>
          <w:t>12</w:t>
        </w:r>
        <w:r w:rsidR="00A329C6" w:rsidRPr="00676FE1">
          <w:rPr>
            <w:rStyle w:val="Hyperlink"/>
            <w:rFonts w:cs="Arial"/>
            <w:noProof/>
          </w:rPr>
          <w:t>.1</w:t>
        </w:r>
        <w:r w:rsidR="00D37887">
          <w:rPr>
            <w:rFonts w:eastAsia="Times New Roman" w:cs="Times New Roman"/>
            <w:noProof/>
            <w:lang w:eastAsia="en-CA"/>
          </w:rPr>
          <w:t xml:space="preserve">   </w:t>
        </w:r>
        <w:r w:rsidR="00A329C6" w:rsidRPr="00676FE1">
          <w:rPr>
            <w:rStyle w:val="Hyperlink"/>
            <w:rFonts w:cs="Arial"/>
            <w:noProof/>
          </w:rPr>
          <w:t>Controls</w:t>
        </w:r>
        <w:r w:rsidR="00A329C6">
          <w:rPr>
            <w:noProof/>
            <w:webHidden/>
          </w:rPr>
          <w:tab/>
        </w:r>
        <w:r w:rsidR="000B3925">
          <w:rPr>
            <w:noProof/>
            <w:webHidden/>
          </w:rPr>
          <w:t>12</w:t>
        </w:r>
      </w:hyperlink>
    </w:p>
    <w:p w:rsidR="00A329C6" w:rsidRDefault="00FA1445" w:rsidP="00A329C6">
      <w:pPr>
        <w:pStyle w:val="TOC1"/>
        <w:tabs>
          <w:tab w:val="left" w:pos="440"/>
          <w:tab w:val="right" w:leader="dot" w:pos="9350"/>
        </w:tabs>
        <w:rPr>
          <w:rFonts w:eastAsia="Times New Roman" w:cs="Times New Roman"/>
          <w:noProof/>
          <w:lang w:eastAsia="en-CA"/>
        </w:rPr>
      </w:pPr>
      <w:hyperlink w:anchor="_Toc354153828" w:history="1">
        <w:r w:rsidR="000B3925">
          <w:rPr>
            <w:rStyle w:val="Hyperlink"/>
            <w:rFonts w:cs="Arial"/>
            <w:noProof/>
          </w:rPr>
          <w:t>13</w:t>
        </w:r>
        <w:r w:rsidR="00A329C6">
          <w:rPr>
            <w:rFonts w:eastAsia="Times New Roman" w:cs="Times New Roman"/>
            <w:noProof/>
            <w:lang w:eastAsia="en-CA"/>
          </w:rPr>
          <w:tab/>
        </w:r>
        <w:r w:rsidR="00A329C6" w:rsidRPr="00676FE1">
          <w:rPr>
            <w:rStyle w:val="Hyperlink"/>
            <w:rFonts w:cs="Arial"/>
            <w:noProof/>
          </w:rPr>
          <w:t>Levels</w:t>
        </w:r>
        <w:r w:rsidR="00A329C6">
          <w:rPr>
            <w:noProof/>
            <w:webHidden/>
          </w:rPr>
          <w:tab/>
        </w:r>
        <w:r w:rsidR="000B3925">
          <w:rPr>
            <w:noProof/>
            <w:webHidden/>
          </w:rPr>
          <w:t>13</w:t>
        </w:r>
      </w:hyperlink>
    </w:p>
    <w:p w:rsidR="00A329C6" w:rsidRDefault="00124E78" w:rsidP="00A329C6">
      <w:pPr>
        <w:pStyle w:val="TOC1"/>
        <w:tabs>
          <w:tab w:val="right" w:leader="dot" w:pos="9350"/>
        </w:tabs>
        <w:rPr>
          <w:rFonts w:eastAsia="Times New Roman" w:cs="Times New Roman"/>
          <w:noProof/>
          <w:lang w:eastAsia="en-CA"/>
        </w:rPr>
      </w:pPr>
      <w:r>
        <w:t xml:space="preserve">13.1 </w:t>
      </w:r>
      <w:hyperlink w:anchor="_Toc354153829" w:history="1">
        <w:r w:rsidR="00420076">
          <w:rPr>
            <w:rStyle w:val="Hyperlink"/>
            <w:noProof/>
            <w:lang w:eastAsia="en-CA"/>
          </w:rPr>
          <w:t>Level 1 – The Portal (</w:t>
        </w:r>
        <w:r w:rsidR="00F46EF2">
          <w:rPr>
            <w:rStyle w:val="Hyperlink"/>
            <w:noProof/>
            <w:lang w:eastAsia="en-CA"/>
          </w:rPr>
          <w:t>Brave New World</w:t>
        </w:r>
        <w:r w:rsidR="00420076">
          <w:rPr>
            <w:rStyle w:val="Hyperlink"/>
            <w:noProof/>
            <w:lang w:eastAsia="en-CA"/>
          </w:rPr>
          <w:t>)</w:t>
        </w:r>
        <w:r w:rsidR="00A329C6">
          <w:rPr>
            <w:noProof/>
            <w:webHidden/>
          </w:rPr>
          <w:tab/>
        </w:r>
        <w:r w:rsidR="00E003B2">
          <w:rPr>
            <w:noProof/>
            <w:webHidden/>
          </w:rPr>
          <w:t>13</w:t>
        </w:r>
      </w:hyperlink>
    </w:p>
    <w:p w:rsidR="00A329C6" w:rsidRDefault="00124E78" w:rsidP="00A329C6">
      <w:pPr>
        <w:pStyle w:val="TOC1"/>
        <w:tabs>
          <w:tab w:val="right" w:leader="dot" w:pos="9350"/>
        </w:tabs>
        <w:rPr>
          <w:rFonts w:eastAsia="Times New Roman" w:cs="Times New Roman"/>
          <w:noProof/>
          <w:lang w:eastAsia="en-CA"/>
        </w:rPr>
      </w:pPr>
      <w:r>
        <w:t xml:space="preserve">13.2 </w:t>
      </w:r>
      <w:hyperlink w:anchor="_Toc354153830" w:history="1">
        <w:r w:rsidR="00A329C6" w:rsidRPr="00676FE1">
          <w:rPr>
            <w:rStyle w:val="Hyperlink"/>
            <w:noProof/>
            <w:lang w:eastAsia="en-CA"/>
          </w:rPr>
          <w:t>Leve</w:t>
        </w:r>
        <w:r w:rsidR="00420076">
          <w:rPr>
            <w:rStyle w:val="Hyperlink"/>
            <w:noProof/>
            <w:lang w:eastAsia="en-CA"/>
          </w:rPr>
          <w:t xml:space="preserve">l 2 – The </w:t>
        </w:r>
        <w:r w:rsidR="007D1F20">
          <w:rPr>
            <w:rStyle w:val="Hyperlink"/>
            <w:noProof/>
            <w:lang w:eastAsia="en-CA"/>
          </w:rPr>
          <w:t>Absu</w:t>
        </w:r>
        <w:r w:rsidR="00A329C6">
          <w:rPr>
            <w:noProof/>
            <w:webHidden/>
          </w:rPr>
          <w:tab/>
        </w:r>
        <w:r w:rsidR="00E003B2">
          <w:rPr>
            <w:noProof/>
            <w:webHidden/>
          </w:rPr>
          <w:t>13</w:t>
        </w:r>
      </w:hyperlink>
    </w:p>
    <w:p w:rsidR="00A329C6" w:rsidRDefault="00124E78" w:rsidP="00A329C6">
      <w:pPr>
        <w:pStyle w:val="TOC1"/>
        <w:tabs>
          <w:tab w:val="right" w:leader="dot" w:pos="9350"/>
        </w:tabs>
        <w:rPr>
          <w:rFonts w:eastAsia="Times New Roman" w:cs="Times New Roman"/>
          <w:noProof/>
          <w:lang w:eastAsia="en-CA"/>
        </w:rPr>
      </w:pPr>
      <w:r>
        <w:t xml:space="preserve">13.3 </w:t>
      </w:r>
      <w:hyperlink w:anchor="_Toc354153831" w:history="1">
        <w:r w:rsidR="00A329C6" w:rsidRPr="00676FE1">
          <w:rPr>
            <w:rStyle w:val="Hyperlink"/>
            <w:noProof/>
            <w:lang w:eastAsia="en-CA"/>
          </w:rPr>
          <w:t xml:space="preserve">Level 3 </w:t>
        </w:r>
        <w:r w:rsidR="007D1F20">
          <w:rPr>
            <w:rStyle w:val="Hyperlink"/>
            <w:noProof/>
            <w:lang w:eastAsia="en-CA"/>
          </w:rPr>
          <w:t xml:space="preserve">– </w:t>
        </w:r>
        <w:r w:rsidR="00395DB0">
          <w:rPr>
            <w:rStyle w:val="Hyperlink"/>
            <w:noProof/>
            <w:lang w:eastAsia="en-CA"/>
          </w:rPr>
          <w:t>Sanctum Regnum (</w:t>
        </w:r>
        <w:r w:rsidR="007D1F20">
          <w:rPr>
            <w:rStyle w:val="Hyperlink"/>
            <w:noProof/>
            <w:lang w:eastAsia="en-CA"/>
          </w:rPr>
          <w:t>Lair of the Unholy Cuthulu</w:t>
        </w:r>
        <w:r w:rsidR="00395DB0">
          <w:rPr>
            <w:rStyle w:val="Hyperlink"/>
            <w:noProof/>
            <w:lang w:eastAsia="en-CA"/>
          </w:rPr>
          <w:t>)</w:t>
        </w:r>
        <w:r w:rsidR="00A329C6">
          <w:rPr>
            <w:noProof/>
            <w:webHidden/>
          </w:rPr>
          <w:tab/>
        </w:r>
        <w:r w:rsidR="00A329C6">
          <w:rPr>
            <w:noProof/>
            <w:webHidden/>
          </w:rPr>
          <w:fldChar w:fldCharType="begin"/>
        </w:r>
        <w:r w:rsidR="00A329C6">
          <w:rPr>
            <w:noProof/>
            <w:webHidden/>
          </w:rPr>
          <w:instrText xml:space="preserve"> PAGEREF _Toc354153831 \h </w:instrText>
        </w:r>
        <w:r w:rsidR="00A329C6">
          <w:rPr>
            <w:noProof/>
            <w:webHidden/>
          </w:rPr>
        </w:r>
        <w:r w:rsidR="00A329C6">
          <w:rPr>
            <w:noProof/>
            <w:webHidden/>
          </w:rPr>
          <w:fldChar w:fldCharType="separate"/>
        </w:r>
        <w:r w:rsidR="00A329C6">
          <w:rPr>
            <w:noProof/>
            <w:webHidden/>
          </w:rPr>
          <w:t>1</w:t>
        </w:r>
        <w:r w:rsidR="00E003B2">
          <w:rPr>
            <w:noProof/>
            <w:webHidden/>
          </w:rPr>
          <w:t>3</w:t>
        </w:r>
        <w:r w:rsidR="00A329C6">
          <w:rPr>
            <w:noProof/>
            <w:webHidden/>
          </w:rPr>
          <w:fldChar w:fldCharType="end"/>
        </w:r>
      </w:hyperlink>
    </w:p>
    <w:p w:rsidR="004C0F7F" w:rsidRDefault="00A329C6" w:rsidP="004C0F7F">
      <w:pPr>
        <w:pStyle w:val="Heading1"/>
      </w:pPr>
      <w:r w:rsidRPr="00475807">
        <w:rPr>
          <w:rFonts w:cs="Arial"/>
        </w:rPr>
        <w:fldChar w:fldCharType="end"/>
      </w:r>
      <w:r w:rsidR="004C0F7F" w:rsidRPr="004C0F7F">
        <w:t xml:space="preserve"> </w:t>
      </w:r>
      <w:r w:rsidR="00F84FFE">
        <w:t>3.</w:t>
      </w:r>
      <w:r w:rsidR="003830A7">
        <w:t xml:space="preserve"> </w:t>
      </w:r>
      <w:r w:rsidR="004C0F7F">
        <w:t>Target Audience</w:t>
      </w:r>
    </w:p>
    <w:p w:rsidR="001A727B" w:rsidRDefault="001A727B" w:rsidP="001A727B"/>
    <w:p w:rsidR="00AA111C" w:rsidRPr="006104AB" w:rsidRDefault="00AA111C" w:rsidP="00AA111C">
      <w:pPr>
        <w:pStyle w:val="ListParagraph"/>
        <w:numPr>
          <w:ilvl w:val="0"/>
          <w:numId w:val="3"/>
        </w:numPr>
        <w:suppressAutoHyphens/>
        <w:spacing w:after="200" w:line="240" w:lineRule="auto"/>
        <w:contextualSpacing w:val="0"/>
        <w:jc w:val="both"/>
        <w:rPr>
          <w:rFonts w:cs="Arial"/>
          <w:sz w:val="24"/>
          <w:szCs w:val="24"/>
        </w:rPr>
      </w:pPr>
      <w:r w:rsidRPr="006104AB">
        <w:rPr>
          <w:sz w:val="24"/>
          <w:szCs w:val="24"/>
        </w:rPr>
        <w:t xml:space="preserve">General </w:t>
      </w:r>
      <w:r w:rsidR="001A727B" w:rsidRPr="006104AB">
        <w:rPr>
          <w:sz w:val="24"/>
          <w:szCs w:val="24"/>
        </w:rPr>
        <w:t xml:space="preserve">audience PG ages 12 and up. </w:t>
      </w:r>
    </w:p>
    <w:p w:rsidR="00AA111C" w:rsidRPr="006104AB" w:rsidRDefault="001A727B" w:rsidP="00AA111C">
      <w:pPr>
        <w:pStyle w:val="ListParagraph"/>
        <w:numPr>
          <w:ilvl w:val="0"/>
          <w:numId w:val="3"/>
        </w:numPr>
        <w:suppressAutoHyphens/>
        <w:spacing w:after="200" w:line="240" w:lineRule="auto"/>
        <w:contextualSpacing w:val="0"/>
        <w:jc w:val="both"/>
        <w:rPr>
          <w:rFonts w:cs="Arial"/>
          <w:sz w:val="24"/>
          <w:szCs w:val="24"/>
        </w:rPr>
      </w:pPr>
      <w:r w:rsidRPr="006104AB">
        <w:rPr>
          <w:sz w:val="24"/>
          <w:szCs w:val="24"/>
        </w:rPr>
        <w:t xml:space="preserve">This game will appeal </w:t>
      </w:r>
      <w:r w:rsidR="00D23605" w:rsidRPr="006104AB">
        <w:rPr>
          <w:sz w:val="24"/>
          <w:szCs w:val="24"/>
        </w:rPr>
        <w:t xml:space="preserve">more specifically </w:t>
      </w:r>
      <w:r w:rsidRPr="006104AB">
        <w:rPr>
          <w:sz w:val="24"/>
          <w:szCs w:val="24"/>
        </w:rPr>
        <w:t xml:space="preserve">to people who enjoy the </w:t>
      </w:r>
      <w:r w:rsidR="00D23605" w:rsidRPr="006104AB">
        <w:rPr>
          <w:sz w:val="24"/>
          <w:szCs w:val="24"/>
        </w:rPr>
        <w:t xml:space="preserve">Horror genre and </w:t>
      </w:r>
      <w:r w:rsidR="00153F8A" w:rsidRPr="006104AB">
        <w:rPr>
          <w:sz w:val="24"/>
          <w:szCs w:val="24"/>
        </w:rPr>
        <w:t>it</w:t>
      </w:r>
      <w:r w:rsidR="00D23605" w:rsidRPr="006104AB">
        <w:rPr>
          <w:sz w:val="24"/>
          <w:szCs w:val="24"/>
        </w:rPr>
        <w:t>s themes are occult based.</w:t>
      </w:r>
      <w:r w:rsidR="00AA111C" w:rsidRPr="006104AB">
        <w:rPr>
          <w:rFonts w:cs="Arial"/>
          <w:sz w:val="24"/>
          <w:szCs w:val="24"/>
        </w:rPr>
        <w:t xml:space="preserve"> </w:t>
      </w:r>
    </w:p>
    <w:p w:rsidR="00AA111C" w:rsidRPr="00475807" w:rsidRDefault="00AA111C" w:rsidP="00AA111C">
      <w:pPr>
        <w:pStyle w:val="ListParagraph"/>
        <w:numPr>
          <w:ilvl w:val="0"/>
          <w:numId w:val="3"/>
        </w:numPr>
        <w:suppressAutoHyphens/>
        <w:spacing w:after="200" w:line="240" w:lineRule="auto"/>
        <w:contextualSpacing w:val="0"/>
        <w:jc w:val="both"/>
        <w:rPr>
          <w:rFonts w:cs="Arial"/>
          <w:sz w:val="24"/>
          <w:szCs w:val="24"/>
        </w:rPr>
      </w:pPr>
      <w:r w:rsidRPr="00475807">
        <w:rPr>
          <w:rFonts w:cs="Arial"/>
          <w:sz w:val="24"/>
          <w:szCs w:val="24"/>
        </w:rPr>
        <w:t>People that enjoy games that are quite easy and fast to pick up on</w:t>
      </w:r>
    </w:p>
    <w:p w:rsidR="00AA111C" w:rsidRPr="00475807" w:rsidRDefault="00AA111C" w:rsidP="00AA111C">
      <w:pPr>
        <w:pStyle w:val="ListParagraph"/>
        <w:numPr>
          <w:ilvl w:val="0"/>
          <w:numId w:val="3"/>
        </w:numPr>
        <w:suppressAutoHyphens/>
        <w:spacing w:after="200" w:line="240" w:lineRule="auto"/>
        <w:contextualSpacing w:val="0"/>
        <w:jc w:val="both"/>
        <w:rPr>
          <w:rStyle w:val="Emphasis"/>
          <w:rFonts w:cs="Arial"/>
          <w:i w:val="0"/>
          <w:sz w:val="24"/>
          <w:szCs w:val="24"/>
        </w:rPr>
      </w:pPr>
      <w:r w:rsidRPr="00475807">
        <w:rPr>
          <w:rFonts w:cs="Arial"/>
          <w:sz w:val="24"/>
          <w:szCs w:val="24"/>
        </w:rPr>
        <w:t>Anybody who likes games in general.</w:t>
      </w:r>
    </w:p>
    <w:p w:rsidR="001A727B" w:rsidRDefault="001A727B" w:rsidP="001A727B"/>
    <w:p w:rsidR="00C41F68" w:rsidRDefault="00C41F68" w:rsidP="001A727B"/>
    <w:p w:rsidR="00C41F68" w:rsidRPr="00C41F68" w:rsidRDefault="00912A1A" w:rsidP="001A727B">
      <w:pPr>
        <w:rPr>
          <w:color w:val="830F0E" w:themeColor="accent1" w:themeShade="BF"/>
          <w:sz w:val="28"/>
          <w:szCs w:val="28"/>
        </w:rPr>
      </w:pPr>
      <w:r>
        <w:rPr>
          <w:color w:val="830F0E" w:themeColor="accent1" w:themeShade="BF"/>
          <w:sz w:val="28"/>
          <w:szCs w:val="28"/>
        </w:rPr>
        <w:lastRenderedPageBreak/>
        <w:t xml:space="preserve">4. </w:t>
      </w:r>
      <w:r w:rsidR="00C41F68" w:rsidRPr="00C41F68">
        <w:rPr>
          <w:color w:val="830F0E" w:themeColor="accent1" w:themeShade="BF"/>
          <w:sz w:val="28"/>
          <w:szCs w:val="28"/>
        </w:rPr>
        <w:t>Visual Style</w:t>
      </w:r>
    </w:p>
    <w:p w:rsidR="00642B54" w:rsidRPr="00475807" w:rsidRDefault="00642B54" w:rsidP="00642B54">
      <w:pPr>
        <w:rPr>
          <w:rFonts w:eastAsia="Times New Roman" w:cs="Arial"/>
          <w:sz w:val="24"/>
          <w:szCs w:val="24"/>
        </w:rPr>
      </w:pPr>
      <w:r w:rsidRPr="00475807">
        <w:rPr>
          <w:rFonts w:eastAsia="Times New Roman" w:cs="Arial"/>
          <w:sz w:val="24"/>
          <w:szCs w:val="24"/>
        </w:rPr>
        <w:t xml:space="preserve">    </w:t>
      </w:r>
      <w:proofErr w:type="spellStart"/>
      <w:r>
        <w:rPr>
          <w:rFonts w:eastAsia="Times New Roman" w:cs="Arial"/>
          <w:sz w:val="24"/>
          <w:szCs w:val="24"/>
        </w:rPr>
        <w:t>Ab</w:t>
      </w:r>
      <w:r w:rsidR="001A7EEC">
        <w:rPr>
          <w:rFonts w:eastAsia="Times New Roman" w:cs="Arial"/>
          <w:sz w:val="24"/>
          <w:szCs w:val="24"/>
        </w:rPr>
        <w:t>su</w:t>
      </w:r>
      <w:proofErr w:type="spellEnd"/>
      <w:r w:rsidR="001A7EEC">
        <w:rPr>
          <w:rFonts w:eastAsia="Times New Roman" w:cs="Arial"/>
          <w:sz w:val="24"/>
          <w:szCs w:val="24"/>
        </w:rPr>
        <w:t xml:space="preserve"> will be a 2D game with </w:t>
      </w:r>
      <w:r>
        <w:rPr>
          <w:rFonts w:eastAsia="Times New Roman" w:cs="Arial"/>
          <w:sz w:val="24"/>
          <w:szCs w:val="24"/>
        </w:rPr>
        <w:t xml:space="preserve">all original artwork based on the free of copyright HP Lovecraft novel and fun </w:t>
      </w:r>
      <w:proofErr w:type="spellStart"/>
      <w:r>
        <w:rPr>
          <w:rFonts w:eastAsia="Times New Roman" w:cs="Arial"/>
          <w:sz w:val="24"/>
          <w:szCs w:val="24"/>
        </w:rPr>
        <w:t>Castlevania</w:t>
      </w:r>
      <w:proofErr w:type="spellEnd"/>
      <w:r>
        <w:rPr>
          <w:rFonts w:eastAsia="Times New Roman" w:cs="Arial"/>
          <w:sz w:val="24"/>
          <w:szCs w:val="24"/>
        </w:rPr>
        <w:t xml:space="preserve"> or Streets of Rage side </w:t>
      </w:r>
      <w:r w:rsidR="00C11E0A">
        <w:rPr>
          <w:rFonts w:eastAsia="Times New Roman" w:cs="Arial"/>
          <w:sz w:val="24"/>
          <w:szCs w:val="24"/>
        </w:rPr>
        <w:t>-</w:t>
      </w:r>
      <w:r>
        <w:rPr>
          <w:rFonts w:eastAsia="Times New Roman" w:cs="Arial"/>
          <w:sz w:val="24"/>
          <w:szCs w:val="24"/>
        </w:rPr>
        <w:t xml:space="preserve">scroll adventure gameplay. The style would be applicable </w:t>
      </w:r>
      <w:r w:rsidR="00DA0F8E">
        <w:rPr>
          <w:rFonts w:eastAsia="Times New Roman" w:cs="Arial"/>
          <w:sz w:val="24"/>
          <w:szCs w:val="24"/>
        </w:rPr>
        <w:t xml:space="preserve">and scalable for the web and cross platform </w:t>
      </w:r>
      <w:r>
        <w:rPr>
          <w:rFonts w:eastAsia="Times New Roman" w:cs="Arial"/>
          <w:sz w:val="24"/>
          <w:szCs w:val="24"/>
        </w:rPr>
        <w:t xml:space="preserve">mobile </w:t>
      </w:r>
      <w:r w:rsidR="0007517B">
        <w:rPr>
          <w:rFonts w:eastAsia="Times New Roman" w:cs="Arial"/>
          <w:sz w:val="24"/>
          <w:szCs w:val="24"/>
        </w:rPr>
        <w:t>devices, along with PC. The ambience or look and feel of the game including characters and music is a bit gloomy to fit the storyline.</w:t>
      </w:r>
    </w:p>
    <w:p w:rsidR="00642B54" w:rsidRPr="00475807" w:rsidRDefault="00642B54" w:rsidP="00642B54">
      <w:pPr>
        <w:spacing w:line="240" w:lineRule="auto"/>
        <w:jc w:val="both"/>
        <w:rPr>
          <w:rFonts w:eastAsia="Times New Roman" w:cs="Arial"/>
          <w:sz w:val="24"/>
          <w:szCs w:val="24"/>
        </w:rPr>
      </w:pPr>
      <w:r w:rsidRPr="00475807">
        <w:rPr>
          <w:rFonts w:eastAsia="Times New Roman" w:cs="Arial"/>
          <w:sz w:val="24"/>
          <w:szCs w:val="24"/>
        </w:rPr>
        <w:t xml:space="preserve">    Players will have to make their way through 3 levels </w:t>
      </w:r>
      <w:r w:rsidR="003D30F9">
        <w:rPr>
          <w:rFonts w:eastAsia="Times New Roman" w:cs="Arial"/>
          <w:sz w:val="24"/>
          <w:szCs w:val="24"/>
        </w:rPr>
        <w:t xml:space="preserve">in a basic side scroll left to right style navigation </w:t>
      </w:r>
      <w:r w:rsidR="0007517B">
        <w:rPr>
          <w:rFonts w:eastAsia="Times New Roman" w:cs="Arial"/>
          <w:sz w:val="24"/>
          <w:szCs w:val="24"/>
        </w:rPr>
        <w:t xml:space="preserve">fighting enemies with sword attack or magic </w:t>
      </w:r>
      <w:r w:rsidR="008D1BFF">
        <w:rPr>
          <w:rFonts w:eastAsia="Times New Roman" w:cs="Arial"/>
          <w:sz w:val="24"/>
          <w:szCs w:val="24"/>
        </w:rPr>
        <w:t xml:space="preserve">while searching for helpful items and coins to amp characters </w:t>
      </w:r>
      <w:r w:rsidR="003D30F9">
        <w:rPr>
          <w:rFonts w:eastAsia="Times New Roman" w:cs="Arial"/>
          <w:sz w:val="24"/>
          <w:szCs w:val="24"/>
        </w:rPr>
        <w:t>experience</w:t>
      </w:r>
      <w:r w:rsidR="008D1BFF">
        <w:rPr>
          <w:rFonts w:eastAsia="Times New Roman" w:cs="Arial"/>
          <w:sz w:val="24"/>
          <w:szCs w:val="24"/>
        </w:rPr>
        <w:t>, physical strength and magic</w:t>
      </w:r>
      <w:r w:rsidR="009E1EA5">
        <w:rPr>
          <w:rFonts w:eastAsia="Times New Roman" w:cs="Arial"/>
          <w:sz w:val="24"/>
          <w:szCs w:val="24"/>
        </w:rPr>
        <w:t xml:space="preserve"> to help him on his path</w:t>
      </w:r>
      <w:r w:rsidRPr="00475807">
        <w:rPr>
          <w:rFonts w:eastAsia="Times New Roman" w:cs="Arial"/>
          <w:sz w:val="24"/>
          <w:szCs w:val="24"/>
        </w:rPr>
        <w:t xml:space="preserve">. Once the player has </w:t>
      </w:r>
      <w:r w:rsidR="00787250">
        <w:rPr>
          <w:rFonts w:eastAsia="Times New Roman" w:cs="Arial"/>
          <w:sz w:val="24"/>
          <w:szCs w:val="24"/>
        </w:rPr>
        <w:t xml:space="preserve">reached </w:t>
      </w:r>
      <w:r w:rsidRPr="00475807">
        <w:rPr>
          <w:rFonts w:eastAsia="Times New Roman" w:cs="Arial"/>
          <w:sz w:val="24"/>
          <w:szCs w:val="24"/>
        </w:rPr>
        <w:t>the</w:t>
      </w:r>
      <w:r w:rsidR="00787250">
        <w:rPr>
          <w:rFonts w:eastAsia="Times New Roman" w:cs="Arial"/>
          <w:sz w:val="24"/>
          <w:szCs w:val="24"/>
        </w:rPr>
        <w:t xml:space="preserve"> end of a level a boss will appear and </w:t>
      </w:r>
      <w:r w:rsidRPr="00475807">
        <w:rPr>
          <w:rFonts w:eastAsia="Times New Roman" w:cs="Arial"/>
          <w:sz w:val="24"/>
          <w:szCs w:val="24"/>
        </w:rPr>
        <w:t>a</w:t>
      </w:r>
      <w:r w:rsidR="00787250">
        <w:rPr>
          <w:rFonts w:eastAsia="Times New Roman" w:cs="Arial"/>
          <w:sz w:val="24"/>
          <w:szCs w:val="24"/>
        </w:rPr>
        <w:t>fter completing the boss fight the level ends and transitions to the next</w:t>
      </w:r>
      <w:r w:rsidRPr="00475807">
        <w:rPr>
          <w:rFonts w:eastAsia="Times New Roman" w:cs="Arial"/>
          <w:sz w:val="24"/>
          <w:szCs w:val="24"/>
        </w:rPr>
        <w:t xml:space="preserve"> level</w:t>
      </w:r>
      <w:r w:rsidR="00CE6C49">
        <w:rPr>
          <w:rFonts w:eastAsia="Times New Roman" w:cs="Arial"/>
          <w:sz w:val="24"/>
          <w:szCs w:val="24"/>
        </w:rPr>
        <w:t>.</w:t>
      </w:r>
      <w:r w:rsidRPr="00475807">
        <w:rPr>
          <w:rFonts w:eastAsia="Times New Roman" w:cs="Arial"/>
          <w:sz w:val="24"/>
          <w:szCs w:val="24"/>
        </w:rPr>
        <w:t xml:space="preserve"> Once the third stage has been completed the player will be shown a credits screen and then be taken back to the title screen.</w:t>
      </w:r>
    </w:p>
    <w:p w:rsidR="005E7065" w:rsidRPr="005E7065" w:rsidRDefault="00642B54" w:rsidP="00063806">
      <w:pPr>
        <w:pStyle w:val="TOCHeading"/>
        <w:ind w:left="720"/>
        <w:rPr>
          <w:rFonts w:asciiTheme="minorHAnsi" w:hAnsiTheme="minorHAnsi" w:cs="Arial"/>
          <w:sz w:val="24"/>
          <w:szCs w:val="24"/>
        </w:rPr>
      </w:pPr>
      <w:r w:rsidRPr="005E7065">
        <w:rPr>
          <w:rFonts w:asciiTheme="minorHAnsi" w:eastAsia="Times New Roman" w:hAnsiTheme="minorHAnsi" w:cs="Arial"/>
          <w:sz w:val="24"/>
          <w:szCs w:val="24"/>
        </w:rPr>
        <w:t xml:space="preserve">    </w:t>
      </w:r>
      <w:bookmarkStart w:id="1" w:name="_Toc353965998"/>
      <w:bookmarkStart w:id="2" w:name="_Toc354153812"/>
      <w:r w:rsidR="00512601" w:rsidRPr="00512601">
        <w:rPr>
          <w:rFonts w:asciiTheme="minorHAnsi" w:eastAsia="Times New Roman" w:hAnsiTheme="minorHAnsi" w:cs="Arial"/>
          <w:color w:val="830F0E" w:themeColor="accent1" w:themeShade="BF"/>
          <w:sz w:val="24"/>
          <w:szCs w:val="24"/>
        </w:rPr>
        <w:t>5.0</w:t>
      </w:r>
      <w:proofErr w:type="gramStart"/>
      <w:r w:rsidR="00512601">
        <w:rPr>
          <w:rFonts w:asciiTheme="minorHAnsi" w:eastAsia="Times New Roman" w:hAnsiTheme="minorHAnsi" w:cs="Arial"/>
          <w:sz w:val="24"/>
          <w:szCs w:val="24"/>
        </w:rPr>
        <w:t>.</w:t>
      </w:r>
      <w:r w:rsidR="005E7065" w:rsidRPr="005E7065">
        <w:rPr>
          <w:rFonts w:asciiTheme="minorHAnsi" w:hAnsiTheme="minorHAnsi" w:cs="Arial"/>
          <w:color w:val="830F0E" w:themeColor="accent1" w:themeShade="BF"/>
        </w:rPr>
        <w:t>Goal</w:t>
      </w:r>
      <w:proofErr w:type="gramEnd"/>
      <w:r w:rsidR="005E7065" w:rsidRPr="005E7065">
        <w:rPr>
          <w:rFonts w:asciiTheme="minorHAnsi" w:hAnsiTheme="minorHAnsi" w:cs="Arial"/>
          <w:color w:val="830F0E" w:themeColor="accent1" w:themeShade="BF"/>
        </w:rPr>
        <w:t xml:space="preserve"> of the Game</w:t>
      </w:r>
      <w:bookmarkEnd w:id="1"/>
      <w:bookmarkEnd w:id="2"/>
    </w:p>
    <w:p w:rsidR="005E7065" w:rsidRPr="00D61CC5" w:rsidRDefault="005E7065" w:rsidP="00B97B2A">
      <w:pPr>
        <w:numPr>
          <w:ilvl w:val="0"/>
          <w:numId w:val="6"/>
        </w:numPr>
        <w:suppressAutoHyphens/>
        <w:spacing w:after="200" w:line="276" w:lineRule="auto"/>
        <w:rPr>
          <w:rStyle w:val="Emphasis"/>
          <w:rFonts w:cs="Arial"/>
          <w:i w:val="0"/>
          <w:iCs w:val="0"/>
          <w:sz w:val="24"/>
          <w:szCs w:val="24"/>
        </w:rPr>
      </w:pPr>
      <w:r w:rsidRPr="00D61CC5">
        <w:rPr>
          <w:rFonts w:cs="Arial"/>
          <w:sz w:val="24"/>
          <w:szCs w:val="24"/>
        </w:rPr>
        <w:t>The goal of the game is to beat all the leve</w:t>
      </w:r>
      <w:r w:rsidR="00FE5013">
        <w:rPr>
          <w:rFonts w:cs="Arial"/>
          <w:sz w:val="24"/>
          <w:szCs w:val="24"/>
        </w:rPr>
        <w:t>ls</w:t>
      </w:r>
      <w:r w:rsidR="00D61CC5">
        <w:rPr>
          <w:rFonts w:cs="Arial"/>
          <w:sz w:val="24"/>
          <w:szCs w:val="24"/>
        </w:rPr>
        <w:t xml:space="preserve"> in it and defeat each boss.</w:t>
      </w:r>
      <w:r w:rsidR="0084145A">
        <w:rPr>
          <w:rFonts w:cs="Arial"/>
          <w:sz w:val="24"/>
          <w:szCs w:val="24"/>
        </w:rPr>
        <w:t xml:space="preserve"> </w:t>
      </w:r>
      <w:r w:rsidRPr="00D61CC5">
        <w:rPr>
          <w:rFonts w:cs="Arial"/>
          <w:sz w:val="24"/>
          <w:szCs w:val="24"/>
        </w:rPr>
        <w:t>T</w:t>
      </w:r>
      <w:r w:rsidR="0084145A">
        <w:rPr>
          <w:rFonts w:cs="Arial"/>
          <w:sz w:val="24"/>
          <w:szCs w:val="24"/>
        </w:rPr>
        <w:t>he player must be motivated to fight enemies to gain experience and find helpful items to restore game stats he will start with 2 lives and this is not symbolic by any means this number is relative to the number of levels in the game.</w:t>
      </w:r>
    </w:p>
    <w:p w:rsidR="00642B54" w:rsidRPr="00512F5D" w:rsidRDefault="005E7065" w:rsidP="00B137C4">
      <w:pPr>
        <w:numPr>
          <w:ilvl w:val="0"/>
          <w:numId w:val="6"/>
        </w:numPr>
        <w:suppressAutoHyphens/>
        <w:spacing w:after="200" w:line="276" w:lineRule="auto"/>
        <w:rPr>
          <w:rFonts w:cs="Arial"/>
        </w:rPr>
      </w:pPr>
      <w:r w:rsidRPr="00512F5D">
        <w:rPr>
          <w:rFonts w:cs="Arial"/>
          <w:sz w:val="24"/>
          <w:szCs w:val="24"/>
        </w:rPr>
        <w:t>To reach the end of the third level to meet up with the main villain</w:t>
      </w:r>
      <w:r w:rsidR="00512F5D" w:rsidRPr="00512F5D">
        <w:rPr>
          <w:rFonts w:cs="Arial"/>
          <w:sz w:val="24"/>
          <w:szCs w:val="24"/>
        </w:rPr>
        <w:t xml:space="preserve"> </w:t>
      </w:r>
      <w:proofErr w:type="spellStart"/>
      <w:r w:rsidR="00512F5D" w:rsidRPr="00512F5D">
        <w:rPr>
          <w:rFonts w:cs="Arial"/>
          <w:sz w:val="24"/>
          <w:szCs w:val="24"/>
        </w:rPr>
        <w:t>Cuthulu</w:t>
      </w:r>
      <w:proofErr w:type="spellEnd"/>
      <w:r w:rsidR="00512F5D" w:rsidRPr="00512F5D">
        <w:rPr>
          <w:rFonts w:cs="Arial"/>
          <w:sz w:val="24"/>
          <w:szCs w:val="24"/>
        </w:rPr>
        <w:t xml:space="preserve"> and banish him and t</w:t>
      </w:r>
      <w:r w:rsidR="00512F5D">
        <w:rPr>
          <w:rFonts w:cs="Arial"/>
          <w:sz w:val="24"/>
          <w:szCs w:val="24"/>
        </w:rPr>
        <w:t>he rest of the creatures back in to the abyss.</w:t>
      </w:r>
    </w:p>
    <w:p w:rsidR="00C41F68" w:rsidRPr="001A727B" w:rsidRDefault="00C41F68" w:rsidP="001A727B"/>
    <w:p w:rsidR="000E7A8A" w:rsidRDefault="000E7A8A" w:rsidP="000E7A8A"/>
    <w:p w:rsidR="000261D6" w:rsidRDefault="009919C5" w:rsidP="000261D6">
      <w:pPr>
        <w:pStyle w:val="Heading1"/>
      </w:pPr>
      <w:r>
        <w:t xml:space="preserve">6. </w:t>
      </w:r>
      <w:r w:rsidR="000261D6">
        <w:t>Story</w:t>
      </w:r>
    </w:p>
    <w:p w:rsidR="000E7A8A" w:rsidRPr="008C0907" w:rsidRDefault="00F46EF2" w:rsidP="000E7A8A">
      <w:pPr>
        <w:rPr>
          <w:sz w:val="24"/>
          <w:szCs w:val="24"/>
        </w:rPr>
      </w:pPr>
      <w:r>
        <w:rPr>
          <w:sz w:val="24"/>
          <w:szCs w:val="24"/>
        </w:rPr>
        <w:t xml:space="preserve"> The world has been destroyed, now all that remains are the creatures that undid the earth “The creatures of the </w:t>
      </w:r>
      <w:proofErr w:type="spellStart"/>
      <w:r>
        <w:rPr>
          <w:sz w:val="24"/>
          <w:szCs w:val="24"/>
        </w:rPr>
        <w:t>Necronomicon</w:t>
      </w:r>
      <w:proofErr w:type="spellEnd"/>
      <w:r>
        <w:rPr>
          <w:sz w:val="24"/>
          <w:szCs w:val="24"/>
        </w:rPr>
        <w:t>” left there by their master they know only to strike fear and chaos</w:t>
      </w:r>
      <w:r w:rsidR="00725C41">
        <w:rPr>
          <w:sz w:val="24"/>
          <w:szCs w:val="24"/>
        </w:rPr>
        <w:t xml:space="preserve"> wherever they go</w:t>
      </w:r>
      <w:r>
        <w:rPr>
          <w:sz w:val="24"/>
          <w:szCs w:val="24"/>
        </w:rPr>
        <w:t>. O</w:t>
      </w:r>
      <w:r w:rsidR="00B24890" w:rsidRPr="008C0907">
        <w:rPr>
          <w:sz w:val="24"/>
          <w:szCs w:val="24"/>
        </w:rPr>
        <w:t>ur hero is a dark mage /</w:t>
      </w:r>
      <w:r w:rsidR="00366331">
        <w:rPr>
          <w:sz w:val="24"/>
          <w:szCs w:val="24"/>
        </w:rPr>
        <w:t xml:space="preserve">sorcerer of mysterious nature who was also left behind or at least his spirit and is using his magic to defeat </w:t>
      </w:r>
      <w:proofErr w:type="spellStart"/>
      <w:r w:rsidR="00366331">
        <w:rPr>
          <w:sz w:val="24"/>
          <w:szCs w:val="24"/>
        </w:rPr>
        <w:t>Cuthulu</w:t>
      </w:r>
      <w:proofErr w:type="spellEnd"/>
      <w:r w:rsidR="00366331">
        <w:rPr>
          <w:sz w:val="24"/>
          <w:szCs w:val="24"/>
        </w:rPr>
        <w:t xml:space="preserve"> and the ancient ones and send them back to their realm so that he may undo what they have done</w:t>
      </w:r>
      <w:r w:rsidR="00C65562" w:rsidRPr="008C0907">
        <w:rPr>
          <w:sz w:val="24"/>
          <w:szCs w:val="24"/>
        </w:rPr>
        <w:t>.</w:t>
      </w:r>
      <w:r w:rsidR="0056344E" w:rsidRPr="008C0907">
        <w:rPr>
          <w:sz w:val="24"/>
          <w:szCs w:val="24"/>
        </w:rPr>
        <w:t xml:space="preserve"> </w:t>
      </w:r>
      <w:r w:rsidR="00366331">
        <w:rPr>
          <w:sz w:val="24"/>
          <w:szCs w:val="24"/>
        </w:rPr>
        <w:t>Legend has it</w:t>
      </w:r>
      <w:r w:rsidR="004E233B" w:rsidRPr="008C0907">
        <w:rPr>
          <w:sz w:val="24"/>
          <w:szCs w:val="24"/>
        </w:rPr>
        <w:t xml:space="preserve"> </w:t>
      </w:r>
      <w:r w:rsidR="004E233B" w:rsidRPr="008C0907">
        <w:rPr>
          <w:sz w:val="24"/>
          <w:szCs w:val="24"/>
        </w:rPr>
        <w:lastRenderedPageBreak/>
        <w:t xml:space="preserve">that many </w:t>
      </w:r>
      <w:r w:rsidR="00366331">
        <w:rPr>
          <w:sz w:val="24"/>
          <w:szCs w:val="24"/>
        </w:rPr>
        <w:t xml:space="preserve">men </w:t>
      </w:r>
      <w:r w:rsidR="004E233B" w:rsidRPr="008C0907">
        <w:rPr>
          <w:sz w:val="24"/>
          <w:szCs w:val="24"/>
        </w:rPr>
        <w:t xml:space="preserve">have gone mad or missing in the attempt </w:t>
      </w:r>
      <w:r w:rsidR="005B387A">
        <w:rPr>
          <w:sz w:val="24"/>
          <w:szCs w:val="24"/>
        </w:rPr>
        <w:t xml:space="preserve">to </w:t>
      </w:r>
      <w:r w:rsidR="00366331">
        <w:rPr>
          <w:sz w:val="24"/>
          <w:szCs w:val="24"/>
        </w:rPr>
        <w:t xml:space="preserve">confront the </w:t>
      </w:r>
      <w:r w:rsidR="0056344E" w:rsidRPr="008C0907">
        <w:rPr>
          <w:sz w:val="24"/>
          <w:szCs w:val="24"/>
        </w:rPr>
        <w:t>mysteries of this peculiar</w:t>
      </w:r>
      <w:r w:rsidR="004E233B" w:rsidRPr="008C0907">
        <w:rPr>
          <w:sz w:val="24"/>
          <w:szCs w:val="24"/>
        </w:rPr>
        <w:t xml:space="preserve"> book </w:t>
      </w:r>
      <w:r w:rsidR="00366331">
        <w:rPr>
          <w:sz w:val="24"/>
          <w:szCs w:val="24"/>
        </w:rPr>
        <w:t xml:space="preserve">and that its spells should never be recited because that which is done can never be undone </w:t>
      </w:r>
      <w:proofErr w:type="spellStart"/>
      <w:r w:rsidR="00366331">
        <w:rPr>
          <w:sz w:val="24"/>
          <w:szCs w:val="24"/>
        </w:rPr>
        <w:t>Absu</w:t>
      </w:r>
      <w:proofErr w:type="spellEnd"/>
      <w:r w:rsidR="00366331">
        <w:rPr>
          <w:sz w:val="24"/>
          <w:szCs w:val="24"/>
        </w:rPr>
        <w:t xml:space="preserve"> is already past that and needs to fix what is wrong so he marches on</w:t>
      </w:r>
      <w:r w:rsidR="0056344E" w:rsidRPr="008C0907">
        <w:rPr>
          <w:sz w:val="24"/>
          <w:szCs w:val="24"/>
        </w:rPr>
        <w:t xml:space="preserve"> </w:t>
      </w:r>
      <w:r w:rsidR="00366331">
        <w:rPr>
          <w:sz w:val="24"/>
          <w:szCs w:val="24"/>
        </w:rPr>
        <w:t xml:space="preserve">determined to write his own chapter and seal at the end of the book. </w:t>
      </w:r>
    </w:p>
    <w:p w:rsidR="007D105F" w:rsidRPr="008C0907" w:rsidRDefault="00A86302" w:rsidP="00BB71EF">
      <w:pPr>
        <w:rPr>
          <w:sz w:val="24"/>
          <w:szCs w:val="24"/>
        </w:rPr>
      </w:pPr>
      <w:r w:rsidRPr="008C0907">
        <w:rPr>
          <w:sz w:val="24"/>
          <w:szCs w:val="24"/>
        </w:rPr>
        <w:t>The concept is a basic side-</w:t>
      </w:r>
      <w:proofErr w:type="spellStart"/>
      <w:r w:rsidRPr="008C0907">
        <w:rPr>
          <w:sz w:val="24"/>
          <w:szCs w:val="24"/>
        </w:rPr>
        <w:t>scroll</w:t>
      </w:r>
      <w:r w:rsidR="00755895">
        <w:rPr>
          <w:sz w:val="24"/>
          <w:szCs w:val="24"/>
        </w:rPr>
        <w:t>er</w:t>
      </w:r>
      <w:proofErr w:type="spellEnd"/>
      <w:r w:rsidR="000E3788">
        <w:rPr>
          <w:sz w:val="24"/>
          <w:szCs w:val="24"/>
        </w:rPr>
        <w:t xml:space="preserve"> </w:t>
      </w:r>
      <w:r w:rsidRPr="008C0907">
        <w:rPr>
          <w:sz w:val="24"/>
          <w:szCs w:val="24"/>
        </w:rPr>
        <w:t xml:space="preserve">with a main character who </w:t>
      </w:r>
      <w:r w:rsidR="00CB7AFC" w:rsidRPr="008C0907">
        <w:rPr>
          <w:sz w:val="24"/>
          <w:szCs w:val="24"/>
        </w:rPr>
        <w:t xml:space="preserve">starts the game </w:t>
      </w:r>
      <w:r w:rsidRPr="008C0907">
        <w:rPr>
          <w:sz w:val="24"/>
          <w:szCs w:val="24"/>
        </w:rPr>
        <w:t xml:space="preserve">an evil mage who </w:t>
      </w:r>
      <w:r w:rsidR="00CB7AFC" w:rsidRPr="008C0907">
        <w:rPr>
          <w:sz w:val="24"/>
          <w:szCs w:val="24"/>
        </w:rPr>
        <w:t xml:space="preserve">is presented with </w:t>
      </w:r>
      <w:r w:rsidRPr="008C0907">
        <w:rPr>
          <w:sz w:val="24"/>
          <w:szCs w:val="24"/>
        </w:rPr>
        <w:t xml:space="preserve">the original “Book of the Dead” the </w:t>
      </w:r>
      <w:r w:rsidR="00300894" w:rsidRPr="008C0907">
        <w:rPr>
          <w:sz w:val="24"/>
          <w:szCs w:val="24"/>
        </w:rPr>
        <w:t xml:space="preserve">infamous </w:t>
      </w:r>
      <w:r w:rsidRPr="008C0907">
        <w:rPr>
          <w:sz w:val="24"/>
          <w:szCs w:val="24"/>
        </w:rPr>
        <w:t>“</w:t>
      </w:r>
      <w:proofErr w:type="spellStart"/>
      <w:r w:rsidR="00755895">
        <w:rPr>
          <w:sz w:val="24"/>
          <w:szCs w:val="24"/>
        </w:rPr>
        <w:t>Necronomicon</w:t>
      </w:r>
      <w:proofErr w:type="spellEnd"/>
      <w:r w:rsidRPr="008C0907">
        <w:rPr>
          <w:sz w:val="24"/>
          <w:szCs w:val="24"/>
        </w:rPr>
        <w:t>”</w:t>
      </w:r>
      <w:r w:rsidR="00BB71EF" w:rsidRPr="008C0907">
        <w:rPr>
          <w:sz w:val="24"/>
          <w:szCs w:val="24"/>
        </w:rPr>
        <w:t xml:space="preserve"> </w:t>
      </w:r>
      <w:r w:rsidR="00CA3C1F">
        <w:rPr>
          <w:sz w:val="24"/>
          <w:szCs w:val="24"/>
        </w:rPr>
        <w:t xml:space="preserve">contained within are his </w:t>
      </w:r>
      <w:r w:rsidR="000A6872">
        <w:rPr>
          <w:sz w:val="24"/>
          <w:szCs w:val="24"/>
        </w:rPr>
        <w:t>spells and experience manager</w:t>
      </w:r>
      <w:r w:rsidR="00300894" w:rsidRPr="008C0907">
        <w:rPr>
          <w:sz w:val="24"/>
          <w:szCs w:val="24"/>
        </w:rPr>
        <w:t xml:space="preserve"> as he is put on a spiritual </w:t>
      </w:r>
      <w:r w:rsidR="00BB71EF" w:rsidRPr="008C0907">
        <w:rPr>
          <w:sz w:val="24"/>
          <w:szCs w:val="24"/>
        </w:rPr>
        <w:t>path and tackles an</w:t>
      </w:r>
      <w:r w:rsidR="00300894" w:rsidRPr="008C0907">
        <w:rPr>
          <w:sz w:val="24"/>
          <w:szCs w:val="24"/>
        </w:rPr>
        <w:t xml:space="preserve"> adventure which involves working with energy </w:t>
      </w:r>
      <w:r w:rsidR="007D105F">
        <w:rPr>
          <w:sz w:val="24"/>
          <w:szCs w:val="24"/>
        </w:rPr>
        <w:t>,</w:t>
      </w:r>
      <w:r w:rsidR="00300894" w:rsidRPr="008C0907">
        <w:rPr>
          <w:sz w:val="24"/>
          <w:szCs w:val="24"/>
        </w:rPr>
        <w:t>throug</w:t>
      </w:r>
      <w:r w:rsidR="007D105F">
        <w:rPr>
          <w:sz w:val="24"/>
          <w:szCs w:val="24"/>
        </w:rPr>
        <w:t xml:space="preserve">hout the course of each level as the character </w:t>
      </w:r>
      <w:r w:rsidR="00300894" w:rsidRPr="008C0907">
        <w:rPr>
          <w:sz w:val="24"/>
          <w:szCs w:val="24"/>
        </w:rPr>
        <w:t xml:space="preserve"> reach</w:t>
      </w:r>
      <w:r w:rsidR="007D105F">
        <w:rPr>
          <w:sz w:val="24"/>
          <w:szCs w:val="24"/>
        </w:rPr>
        <w:t>es</w:t>
      </w:r>
      <w:r w:rsidR="00300894" w:rsidRPr="008C0907">
        <w:rPr>
          <w:sz w:val="24"/>
          <w:szCs w:val="24"/>
        </w:rPr>
        <w:t xml:space="preserve"> the end of each stage and there will be a typical boss character </w:t>
      </w:r>
      <w:r w:rsidR="00242950">
        <w:rPr>
          <w:sz w:val="24"/>
          <w:szCs w:val="24"/>
        </w:rPr>
        <w:t>that raises the difficulty for the player from the e</w:t>
      </w:r>
      <w:r w:rsidR="00361925">
        <w:rPr>
          <w:sz w:val="24"/>
          <w:szCs w:val="24"/>
        </w:rPr>
        <w:t>nemies he is now used to defeating</w:t>
      </w:r>
      <w:r w:rsidR="00242950">
        <w:rPr>
          <w:sz w:val="24"/>
          <w:szCs w:val="24"/>
        </w:rPr>
        <w:t>.</w:t>
      </w:r>
      <w:r w:rsidR="004F4993">
        <w:rPr>
          <w:sz w:val="24"/>
          <w:szCs w:val="24"/>
        </w:rPr>
        <w:t xml:space="preserve"> </w:t>
      </w:r>
      <w:r w:rsidR="00300894" w:rsidRPr="008C0907">
        <w:rPr>
          <w:sz w:val="24"/>
          <w:szCs w:val="24"/>
        </w:rPr>
        <w:t>The character fights using a sword or his magic</w:t>
      </w:r>
      <w:r w:rsidR="00242950">
        <w:rPr>
          <w:sz w:val="24"/>
          <w:szCs w:val="24"/>
        </w:rPr>
        <w:t xml:space="preserve"> H</w:t>
      </w:r>
      <w:r w:rsidR="00300894" w:rsidRPr="008C0907">
        <w:rPr>
          <w:sz w:val="24"/>
          <w:szCs w:val="24"/>
        </w:rPr>
        <w:t xml:space="preserve">is </w:t>
      </w:r>
      <w:r w:rsidR="00F16633" w:rsidRPr="008C0907">
        <w:rPr>
          <w:sz w:val="24"/>
          <w:szCs w:val="24"/>
        </w:rPr>
        <w:t xml:space="preserve">physical </w:t>
      </w:r>
      <w:r w:rsidR="00300894" w:rsidRPr="008C0907">
        <w:rPr>
          <w:sz w:val="24"/>
          <w:szCs w:val="24"/>
        </w:rPr>
        <w:t xml:space="preserve">abilities </w:t>
      </w:r>
      <w:r w:rsidR="00BB71EF" w:rsidRPr="008C0907">
        <w:rPr>
          <w:sz w:val="24"/>
          <w:szCs w:val="24"/>
        </w:rPr>
        <w:t xml:space="preserve">“attack” </w:t>
      </w:r>
      <w:r w:rsidR="00242950">
        <w:rPr>
          <w:sz w:val="24"/>
          <w:szCs w:val="24"/>
        </w:rPr>
        <w:t xml:space="preserve">is a swing of his sword </w:t>
      </w:r>
      <w:r w:rsidR="00300894" w:rsidRPr="008C0907">
        <w:rPr>
          <w:sz w:val="24"/>
          <w:szCs w:val="24"/>
        </w:rPr>
        <w:t>a</w:t>
      </w:r>
      <w:r w:rsidR="00242950">
        <w:rPr>
          <w:sz w:val="24"/>
          <w:szCs w:val="24"/>
        </w:rPr>
        <w:t>nd</w:t>
      </w:r>
      <w:r w:rsidR="00F16633" w:rsidRPr="008C0907">
        <w:rPr>
          <w:sz w:val="24"/>
          <w:szCs w:val="24"/>
        </w:rPr>
        <w:t xml:space="preserve"> magic </w:t>
      </w:r>
      <w:r w:rsidR="00242950">
        <w:rPr>
          <w:sz w:val="24"/>
          <w:szCs w:val="24"/>
        </w:rPr>
        <w:t xml:space="preserve">is an energy drain which deducts energy from his enemies, his skills both attack and magic are </w:t>
      </w:r>
      <w:r w:rsidR="00F16633" w:rsidRPr="008C0907">
        <w:rPr>
          <w:sz w:val="24"/>
          <w:szCs w:val="24"/>
        </w:rPr>
        <w:t xml:space="preserve">developed gradually as he plays </w:t>
      </w:r>
      <w:r w:rsidR="00361925">
        <w:rPr>
          <w:sz w:val="24"/>
          <w:szCs w:val="24"/>
        </w:rPr>
        <w:t xml:space="preserve">more of </w:t>
      </w:r>
      <w:r w:rsidR="00F16633" w:rsidRPr="008C0907">
        <w:rPr>
          <w:sz w:val="24"/>
          <w:szCs w:val="24"/>
        </w:rPr>
        <w:t>the game and gains experi</w:t>
      </w:r>
      <w:r w:rsidR="00BB71EF" w:rsidRPr="008C0907">
        <w:rPr>
          <w:sz w:val="24"/>
          <w:szCs w:val="24"/>
        </w:rPr>
        <w:t xml:space="preserve">ence in </w:t>
      </w:r>
      <w:r w:rsidR="00B10E96">
        <w:rPr>
          <w:sz w:val="24"/>
          <w:szCs w:val="24"/>
        </w:rPr>
        <w:t>each respective</w:t>
      </w:r>
      <w:r w:rsidR="004F4993">
        <w:rPr>
          <w:sz w:val="24"/>
          <w:szCs w:val="24"/>
        </w:rPr>
        <w:t xml:space="preserve"> aspect as he collects </w:t>
      </w:r>
      <w:r w:rsidR="00BB71EF" w:rsidRPr="008C0907">
        <w:rPr>
          <w:sz w:val="24"/>
          <w:szCs w:val="24"/>
        </w:rPr>
        <w:t>items and defeats enemies</w:t>
      </w:r>
      <w:r w:rsidR="00F16633" w:rsidRPr="008C0907">
        <w:rPr>
          <w:sz w:val="24"/>
          <w:szCs w:val="24"/>
        </w:rPr>
        <w:t xml:space="preserve"> his stats up</w:t>
      </w:r>
      <w:r w:rsidR="00B10E96">
        <w:rPr>
          <w:sz w:val="24"/>
          <w:szCs w:val="24"/>
        </w:rPr>
        <w:t>date</w:t>
      </w:r>
      <w:r w:rsidR="00F16633" w:rsidRPr="008C0907">
        <w:rPr>
          <w:sz w:val="24"/>
          <w:szCs w:val="24"/>
        </w:rPr>
        <w:t xml:space="preserve"> and </w:t>
      </w:r>
      <w:r w:rsidR="00B10E96">
        <w:rPr>
          <w:sz w:val="24"/>
          <w:szCs w:val="24"/>
        </w:rPr>
        <w:t xml:space="preserve">are </w:t>
      </w:r>
      <w:r w:rsidR="00F16633" w:rsidRPr="008C0907">
        <w:rPr>
          <w:sz w:val="24"/>
          <w:szCs w:val="24"/>
        </w:rPr>
        <w:t>displayed at t</w:t>
      </w:r>
      <w:r w:rsidR="00B10E96">
        <w:rPr>
          <w:sz w:val="24"/>
          <w:szCs w:val="24"/>
        </w:rPr>
        <w:t>he end of each level or mission</w:t>
      </w:r>
      <w:r w:rsidR="00F16633" w:rsidRPr="008C0907">
        <w:rPr>
          <w:sz w:val="24"/>
          <w:szCs w:val="24"/>
        </w:rPr>
        <w:t>.</w:t>
      </w:r>
    </w:p>
    <w:p w:rsidR="005D3A74" w:rsidRDefault="000614B0" w:rsidP="005D3A74">
      <w:pPr>
        <w:pStyle w:val="Heading1"/>
      </w:pPr>
      <w:r>
        <w:t xml:space="preserve">7. </w:t>
      </w:r>
      <w:r w:rsidR="005D3A74">
        <w:t>Characters</w:t>
      </w:r>
    </w:p>
    <w:p w:rsidR="00BB71EF" w:rsidRDefault="00BB71EF" w:rsidP="00BB71EF"/>
    <w:p w:rsidR="007B2D40" w:rsidRDefault="007B2D40" w:rsidP="00BB71EF">
      <w:pPr>
        <w:rPr>
          <w:sz w:val="24"/>
          <w:szCs w:val="24"/>
        </w:rPr>
      </w:pPr>
      <w:proofErr w:type="spellStart"/>
      <w:r w:rsidRPr="007B2D40">
        <w:rPr>
          <w:sz w:val="24"/>
          <w:szCs w:val="24"/>
        </w:rPr>
        <w:t>Absu</w:t>
      </w:r>
      <w:proofErr w:type="spellEnd"/>
      <w:r>
        <w:rPr>
          <w:sz w:val="24"/>
          <w:szCs w:val="24"/>
        </w:rPr>
        <w:t xml:space="preserve"> : </w:t>
      </w:r>
      <w:r w:rsidR="00B0269A">
        <w:rPr>
          <w:sz w:val="24"/>
          <w:szCs w:val="24"/>
        </w:rPr>
        <w:t xml:space="preserve"> L</w:t>
      </w:r>
      <w:r>
        <w:rPr>
          <w:sz w:val="24"/>
          <w:szCs w:val="24"/>
        </w:rPr>
        <w:t xml:space="preserve">ong time </w:t>
      </w:r>
      <w:r w:rsidR="00740F1E">
        <w:rPr>
          <w:sz w:val="24"/>
          <w:szCs w:val="24"/>
        </w:rPr>
        <w:t>necromancer/</w:t>
      </w:r>
      <w:r>
        <w:rPr>
          <w:sz w:val="24"/>
          <w:szCs w:val="24"/>
        </w:rPr>
        <w:t>black sorcerer and main character of our game, he is putting his magic to the ultimate test as he u</w:t>
      </w:r>
      <w:r w:rsidR="00264D00">
        <w:rPr>
          <w:sz w:val="24"/>
          <w:szCs w:val="24"/>
        </w:rPr>
        <w:t>nleashes the evil that is contained in</w:t>
      </w:r>
      <w:r>
        <w:rPr>
          <w:sz w:val="24"/>
          <w:szCs w:val="24"/>
        </w:rPr>
        <w:t xml:space="preserve"> </w:t>
      </w:r>
      <w:proofErr w:type="spellStart"/>
      <w:r>
        <w:rPr>
          <w:sz w:val="24"/>
          <w:szCs w:val="24"/>
        </w:rPr>
        <w:t>Pandoras</w:t>
      </w:r>
      <w:proofErr w:type="spellEnd"/>
      <w:r>
        <w:rPr>
          <w:sz w:val="24"/>
          <w:szCs w:val="24"/>
        </w:rPr>
        <w:t xml:space="preserve"> box in to our realm by unlocking the mysteries of the </w:t>
      </w:r>
      <w:proofErr w:type="spellStart"/>
      <w:r>
        <w:rPr>
          <w:sz w:val="24"/>
          <w:szCs w:val="24"/>
        </w:rPr>
        <w:t>Necronomicon</w:t>
      </w:r>
      <w:proofErr w:type="spellEnd"/>
      <w:r>
        <w:rPr>
          <w:sz w:val="24"/>
          <w:szCs w:val="24"/>
        </w:rPr>
        <w:t xml:space="preserve"> and</w:t>
      </w:r>
      <w:r w:rsidR="00B92017">
        <w:rPr>
          <w:sz w:val="24"/>
          <w:szCs w:val="24"/>
        </w:rPr>
        <w:t xml:space="preserve"> summoning the beasts from the nether</w:t>
      </w:r>
      <w:r>
        <w:rPr>
          <w:sz w:val="24"/>
          <w:szCs w:val="24"/>
        </w:rPr>
        <w:t xml:space="preserve"> dimension</w:t>
      </w:r>
      <w:r w:rsidR="00B92017">
        <w:rPr>
          <w:sz w:val="24"/>
          <w:szCs w:val="24"/>
        </w:rPr>
        <w:t>s</w:t>
      </w:r>
      <w:r>
        <w:rPr>
          <w:sz w:val="24"/>
          <w:szCs w:val="24"/>
        </w:rPr>
        <w:t>. He possesses the power of</w:t>
      </w:r>
      <w:r w:rsidR="001C5DB4">
        <w:rPr>
          <w:sz w:val="24"/>
          <w:szCs w:val="24"/>
        </w:rPr>
        <w:t xml:space="preserve"> magic and physical strength moreover he</w:t>
      </w:r>
      <w:r>
        <w:rPr>
          <w:sz w:val="24"/>
          <w:szCs w:val="24"/>
        </w:rPr>
        <w:t xml:space="preserve"> is a skilled swordsman. He plans to </w:t>
      </w:r>
      <w:r w:rsidR="00A91715">
        <w:rPr>
          <w:sz w:val="24"/>
          <w:szCs w:val="24"/>
        </w:rPr>
        <w:t xml:space="preserve">raise his power to the ultimate level by sending the creatures of his ancient book back to their home dimension and in doing so he will rise </w:t>
      </w:r>
      <w:r w:rsidR="001C5DB4">
        <w:rPr>
          <w:sz w:val="24"/>
          <w:szCs w:val="24"/>
        </w:rPr>
        <w:t xml:space="preserve">brand new from his quest </w:t>
      </w:r>
      <w:r w:rsidR="00A91715">
        <w:rPr>
          <w:sz w:val="24"/>
          <w:szCs w:val="24"/>
        </w:rPr>
        <w:t>as the most powerful wizard of our times.</w:t>
      </w:r>
    </w:p>
    <w:p w:rsidR="008E70D9" w:rsidRDefault="008E70D9" w:rsidP="00BB71EF">
      <w:pPr>
        <w:rPr>
          <w:sz w:val="24"/>
          <w:szCs w:val="24"/>
        </w:rPr>
      </w:pPr>
      <w:proofErr w:type="spellStart"/>
      <w:r>
        <w:rPr>
          <w:sz w:val="24"/>
          <w:szCs w:val="24"/>
        </w:rPr>
        <w:t>Absu</w:t>
      </w:r>
      <w:proofErr w:type="spellEnd"/>
      <w:r>
        <w:rPr>
          <w:sz w:val="24"/>
          <w:szCs w:val="24"/>
        </w:rPr>
        <w:t xml:space="preserve"> has a basic combination of sword attacks in his animation and as for magic he has a single a few spells which he keeps in magic book or inventory.</w:t>
      </w:r>
    </w:p>
    <w:p w:rsidR="00DC72BB" w:rsidRDefault="00786472" w:rsidP="00BB71EF">
      <w:pPr>
        <w:rPr>
          <w:sz w:val="24"/>
          <w:szCs w:val="24"/>
        </w:rPr>
      </w:pPr>
      <w:r>
        <w:rPr>
          <w:noProof/>
          <w:sz w:val="24"/>
          <w:szCs w:val="24"/>
          <w:lang w:eastAsia="en-US"/>
        </w:rPr>
        <w:lastRenderedPageBreak/>
        <w:drawing>
          <wp:inline distT="0" distB="0" distL="0" distR="0">
            <wp:extent cx="38100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su.png"/>
                    <pic:cNvPicPr/>
                  </pic:nvPicPr>
                  <pic:blipFill>
                    <a:blip r:embed="rId8">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DC1720" w:rsidRDefault="0060010E" w:rsidP="00DC1720">
      <w:pPr>
        <w:pStyle w:val="Heading1"/>
      </w:pPr>
      <w:r>
        <w:t>8.</w:t>
      </w:r>
      <w:r w:rsidR="005F7FE8">
        <w:t xml:space="preserve"> </w:t>
      </w:r>
      <w:r w:rsidR="00DC1720">
        <w:t>Game Mechanics</w:t>
      </w:r>
    </w:p>
    <w:p w:rsidR="00505334" w:rsidRPr="00505334" w:rsidRDefault="00505334" w:rsidP="00505334"/>
    <w:p w:rsidR="00505334" w:rsidRPr="00475807" w:rsidRDefault="00D13ECE" w:rsidP="00505334">
      <w:pPr>
        <w:numPr>
          <w:ilvl w:val="0"/>
          <w:numId w:val="7"/>
        </w:numPr>
        <w:spacing w:after="200" w:line="240" w:lineRule="auto"/>
        <w:jc w:val="both"/>
        <w:rPr>
          <w:rFonts w:cs="Arial"/>
          <w:sz w:val="24"/>
          <w:szCs w:val="24"/>
        </w:rPr>
      </w:pPr>
      <w:proofErr w:type="spellStart"/>
      <w:r>
        <w:rPr>
          <w:rFonts w:cs="Arial"/>
          <w:sz w:val="24"/>
          <w:szCs w:val="24"/>
        </w:rPr>
        <w:t>Absu</w:t>
      </w:r>
      <w:proofErr w:type="spellEnd"/>
      <w:r w:rsidR="00505334" w:rsidRPr="00475807">
        <w:rPr>
          <w:rFonts w:cs="Arial"/>
          <w:sz w:val="24"/>
          <w:szCs w:val="24"/>
        </w:rPr>
        <w:t xml:space="preserve"> will be given basic movement abilities, such as run, sprint, and jump </w:t>
      </w:r>
    </w:p>
    <w:p w:rsidR="00505334" w:rsidRPr="00475807" w:rsidRDefault="00505334" w:rsidP="00505334">
      <w:pPr>
        <w:numPr>
          <w:ilvl w:val="0"/>
          <w:numId w:val="7"/>
        </w:numPr>
        <w:spacing w:after="200" w:line="240" w:lineRule="auto"/>
        <w:jc w:val="both"/>
        <w:rPr>
          <w:rFonts w:cs="Arial"/>
          <w:sz w:val="24"/>
          <w:szCs w:val="24"/>
        </w:rPr>
      </w:pPr>
      <w:r w:rsidRPr="00475807">
        <w:rPr>
          <w:rFonts w:cs="Arial"/>
          <w:sz w:val="24"/>
          <w:szCs w:val="24"/>
        </w:rPr>
        <w:t xml:space="preserve">When jumping, </w:t>
      </w:r>
      <w:proofErr w:type="spellStart"/>
      <w:r w:rsidR="00D13ECE">
        <w:rPr>
          <w:rFonts w:cs="Arial"/>
          <w:sz w:val="24"/>
          <w:szCs w:val="24"/>
        </w:rPr>
        <w:t>Absu</w:t>
      </w:r>
      <w:r w:rsidRPr="00475807">
        <w:rPr>
          <w:rFonts w:cs="Arial"/>
          <w:sz w:val="24"/>
          <w:szCs w:val="24"/>
        </w:rPr>
        <w:t>'s</w:t>
      </w:r>
      <w:proofErr w:type="spellEnd"/>
      <w:r w:rsidRPr="00475807">
        <w:rPr>
          <w:rFonts w:cs="Arial"/>
          <w:sz w:val="24"/>
          <w:szCs w:val="24"/>
        </w:rPr>
        <w:t xml:space="preserve"> position will be 2 units taller than</w:t>
      </w:r>
      <w:r w:rsidR="00D13ECE">
        <w:rPr>
          <w:rFonts w:cs="Arial"/>
          <w:sz w:val="24"/>
          <w:szCs w:val="24"/>
        </w:rPr>
        <w:t xml:space="preserve"> his own height. For example if </w:t>
      </w:r>
      <w:proofErr w:type="spellStart"/>
      <w:r w:rsidR="00D13ECE">
        <w:rPr>
          <w:rFonts w:cs="Arial"/>
          <w:sz w:val="24"/>
          <w:szCs w:val="24"/>
        </w:rPr>
        <w:t>Absu’s</w:t>
      </w:r>
      <w:proofErr w:type="spellEnd"/>
      <w:r w:rsidR="00D13ECE">
        <w:rPr>
          <w:rFonts w:cs="Arial"/>
          <w:sz w:val="24"/>
          <w:szCs w:val="24"/>
        </w:rPr>
        <w:t xml:space="preserve"> height is 4</w:t>
      </w:r>
      <w:r w:rsidRPr="00475807">
        <w:rPr>
          <w:rFonts w:cs="Arial"/>
          <w:sz w:val="24"/>
          <w:szCs w:val="24"/>
        </w:rPr>
        <w:t xml:space="preserve"> unit</w:t>
      </w:r>
      <w:r w:rsidR="00D13ECE">
        <w:rPr>
          <w:rFonts w:cs="Arial"/>
          <w:sz w:val="24"/>
          <w:szCs w:val="24"/>
        </w:rPr>
        <w:t>s</w:t>
      </w:r>
      <w:r w:rsidRPr="00475807">
        <w:rPr>
          <w:rFonts w:cs="Arial"/>
          <w:sz w:val="24"/>
          <w:szCs w:val="24"/>
        </w:rPr>
        <w:t>, then he will be abl</w:t>
      </w:r>
      <w:r w:rsidR="00D13ECE">
        <w:rPr>
          <w:rFonts w:cs="Arial"/>
          <w:sz w:val="24"/>
          <w:szCs w:val="24"/>
        </w:rPr>
        <w:t>e to jump 6</w:t>
      </w:r>
      <w:r w:rsidRPr="00475807">
        <w:rPr>
          <w:rFonts w:cs="Arial"/>
          <w:sz w:val="24"/>
          <w:szCs w:val="24"/>
        </w:rPr>
        <w:t xml:space="preserve"> units high. </w:t>
      </w:r>
    </w:p>
    <w:p w:rsidR="00505334" w:rsidRPr="00475807" w:rsidRDefault="00996964" w:rsidP="00505334">
      <w:pPr>
        <w:numPr>
          <w:ilvl w:val="0"/>
          <w:numId w:val="7"/>
        </w:numPr>
        <w:spacing w:after="200" w:line="240" w:lineRule="auto"/>
        <w:jc w:val="both"/>
        <w:rPr>
          <w:rFonts w:cs="Arial"/>
          <w:sz w:val="24"/>
          <w:szCs w:val="24"/>
        </w:rPr>
      </w:pPr>
      <w:proofErr w:type="spellStart"/>
      <w:r>
        <w:rPr>
          <w:rFonts w:cs="Arial"/>
          <w:sz w:val="24"/>
          <w:szCs w:val="24"/>
        </w:rPr>
        <w:t>Absu’s</w:t>
      </w:r>
      <w:proofErr w:type="spellEnd"/>
      <w:r>
        <w:rPr>
          <w:rFonts w:cs="Arial"/>
          <w:sz w:val="24"/>
          <w:szCs w:val="24"/>
        </w:rPr>
        <w:t xml:space="preserve"> </w:t>
      </w:r>
      <w:r w:rsidR="00505334" w:rsidRPr="00475807">
        <w:rPr>
          <w:rFonts w:cs="Arial"/>
          <w:sz w:val="24"/>
          <w:szCs w:val="24"/>
        </w:rPr>
        <w:t xml:space="preserve">health will be monitored by </w:t>
      </w:r>
      <w:r>
        <w:rPr>
          <w:rFonts w:cs="Arial"/>
          <w:sz w:val="24"/>
          <w:szCs w:val="24"/>
        </w:rPr>
        <w:t>a dynamic life-bar on the HUD</w:t>
      </w:r>
      <w:r w:rsidR="00505334" w:rsidRPr="00475807">
        <w:rPr>
          <w:rFonts w:cs="Arial"/>
          <w:sz w:val="24"/>
          <w:szCs w:val="24"/>
        </w:rPr>
        <w:t>. Each</w:t>
      </w:r>
      <w:r w:rsidR="0008346C">
        <w:rPr>
          <w:rFonts w:cs="Arial"/>
          <w:sz w:val="24"/>
          <w:szCs w:val="24"/>
        </w:rPr>
        <w:t xml:space="preserve"> time he takes damage, the green p</w:t>
      </w:r>
      <w:r w:rsidR="00F45CF9">
        <w:rPr>
          <w:rFonts w:cs="Arial"/>
          <w:sz w:val="24"/>
          <w:szCs w:val="24"/>
        </w:rPr>
        <w:t xml:space="preserve">art of the </w:t>
      </w:r>
      <w:r w:rsidR="00B81646">
        <w:rPr>
          <w:rFonts w:cs="Arial"/>
          <w:sz w:val="24"/>
          <w:szCs w:val="24"/>
        </w:rPr>
        <w:t>health-</w:t>
      </w:r>
      <w:r w:rsidR="00F45CF9">
        <w:rPr>
          <w:rFonts w:cs="Arial"/>
          <w:sz w:val="24"/>
          <w:szCs w:val="24"/>
        </w:rPr>
        <w:t xml:space="preserve">bar will decrease </w:t>
      </w:r>
      <w:r w:rsidR="00B81646">
        <w:rPr>
          <w:rFonts w:cs="Arial"/>
          <w:sz w:val="24"/>
          <w:szCs w:val="24"/>
        </w:rPr>
        <w:t>2-</w:t>
      </w:r>
      <w:r w:rsidR="00F45CF9">
        <w:rPr>
          <w:rFonts w:cs="Arial"/>
          <w:sz w:val="24"/>
          <w:szCs w:val="24"/>
        </w:rPr>
        <w:t>5 percent</w:t>
      </w:r>
      <w:r w:rsidR="00BF2E13">
        <w:rPr>
          <w:rFonts w:cs="Arial"/>
          <w:sz w:val="24"/>
          <w:szCs w:val="24"/>
        </w:rPr>
        <w:t xml:space="preserve"> </w:t>
      </w:r>
      <w:r w:rsidR="00B81646">
        <w:rPr>
          <w:rFonts w:cs="Arial"/>
          <w:sz w:val="24"/>
          <w:szCs w:val="24"/>
        </w:rPr>
        <w:t>which will be based on the type of enemy that attacks him</w:t>
      </w:r>
      <w:r w:rsidR="0008346C">
        <w:rPr>
          <w:rFonts w:cs="Arial"/>
          <w:sz w:val="24"/>
          <w:szCs w:val="24"/>
        </w:rPr>
        <w:t>, a Boss will make him lose a cool 10% on attack.</w:t>
      </w:r>
    </w:p>
    <w:p w:rsidR="00505334" w:rsidRPr="00475807" w:rsidRDefault="009222A4" w:rsidP="00505334">
      <w:pPr>
        <w:numPr>
          <w:ilvl w:val="0"/>
          <w:numId w:val="7"/>
        </w:numPr>
        <w:spacing w:after="200" w:line="240" w:lineRule="auto"/>
        <w:jc w:val="both"/>
        <w:rPr>
          <w:rFonts w:cs="Arial"/>
          <w:sz w:val="24"/>
          <w:szCs w:val="24"/>
        </w:rPr>
      </w:pPr>
      <w:proofErr w:type="spellStart"/>
      <w:r>
        <w:rPr>
          <w:rFonts w:cs="Arial"/>
          <w:sz w:val="24"/>
          <w:szCs w:val="24"/>
        </w:rPr>
        <w:t>Absu</w:t>
      </w:r>
      <w:proofErr w:type="spellEnd"/>
      <w:r>
        <w:rPr>
          <w:rFonts w:cs="Arial"/>
          <w:sz w:val="24"/>
          <w:szCs w:val="24"/>
        </w:rPr>
        <w:t xml:space="preserve"> </w:t>
      </w:r>
      <w:r w:rsidR="00BF2E13">
        <w:rPr>
          <w:rFonts w:cs="Arial"/>
          <w:sz w:val="24"/>
          <w:szCs w:val="24"/>
        </w:rPr>
        <w:t xml:space="preserve">will move at a speed of </w:t>
      </w:r>
      <w:r w:rsidR="00505334" w:rsidRPr="00475807">
        <w:rPr>
          <w:rFonts w:cs="Arial"/>
          <w:sz w:val="24"/>
          <w:szCs w:val="24"/>
        </w:rPr>
        <w:t>2 m/s.</w:t>
      </w:r>
    </w:p>
    <w:p w:rsidR="00505334" w:rsidRPr="00475807" w:rsidRDefault="0008346C" w:rsidP="00505334">
      <w:pPr>
        <w:numPr>
          <w:ilvl w:val="0"/>
          <w:numId w:val="7"/>
        </w:numPr>
        <w:spacing w:after="200" w:line="240" w:lineRule="auto"/>
        <w:jc w:val="both"/>
        <w:rPr>
          <w:rFonts w:cs="Arial"/>
          <w:sz w:val="24"/>
          <w:szCs w:val="24"/>
        </w:rPr>
      </w:pPr>
      <w:r>
        <w:rPr>
          <w:rFonts w:cs="Arial"/>
          <w:sz w:val="24"/>
          <w:szCs w:val="24"/>
        </w:rPr>
        <w:t>The player will have a magic bar</w:t>
      </w:r>
      <w:r w:rsidR="00505334" w:rsidRPr="00475807">
        <w:rPr>
          <w:rFonts w:cs="Arial"/>
          <w:sz w:val="24"/>
          <w:szCs w:val="24"/>
        </w:rPr>
        <w:t xml:space="preserve"> </w:t>
      </w:r>
      <w:r>
        <w:rPr>
          <w:rFonts w:cs="Arial"/>
          <w:sz w:val="24"/>
          <w:szCs w:val="24"/>
        </w:rPr>
        <w:t>(</w:t>
      </w:r>
      <w:proofErr w:type="spellStart"/>
      <w:r>
        <w:rPr>
          <w:rFonts w:cs="Arial"/>
          <w:sz w:val="24"/>
          <w:szCs w:val="24"/>
        </w:rPr>
        <w:t>Mana</w:t>
      </w:r>
      <w:proofErr w:type="spellEnd"/>
      <w:r>
        <w:rPr>
          <w:rFonts w:cs="Arial"/>
          <w:sz w:val="24"/>
          <w:szCs w:val="24"/>
        </w:rPr>
        <w:t xml:space="preserve">) </w:t>
      </w:r>
      <w:r w:rsidR="00505334" w:rsidRPr="00475807">
        <w:rPr>
          <w:rFonts w:cs="Arial"/>
          <w:sz w:val="24"/>
          <w:szCs w:val="24"/>
        </w:rPr>
        <w:t>stat in which will be depleted wh</w:t>
      </w:r>
      <w:r>
        <w:rPr>
          <w:rFonts w:cs="Arial"/>
          <w:sz w:val="24"/>
          <w:szCs w:val="24"/>
        </w:rPr>
        <w:t>en they decide to use one of the magic abilities or spells</w:t>
      </w:r>
      <w:r w:rsidR="00C56E80">
        <w:rPr>
          <w:rFonts w:cs="Arial"/>
          <w:sz w:val="24"/>
          <w:szCs w:val="24"/>
        </w:rPr>
        <w:t>. The max stamina will be 10 but increments as player gains more experience.</w:t>
      </w:r>
    </w:p>
    <w:p w:rsidR="00505334" w:rsidRPr="00475807" w:rsidRDefault="00505334" w:rsidP="00505334">
      <w:pPr>
        <w:numPr>
          <w:ilvl w:val="0"/>
          <w:numId w:val="7"/>
        </w:numPr>
        <w:spacing w:after="200" w:line="240" w:lineRule="auto"/>
        <w:jc w:val="both"/>
        <w:rPr>
          <w:rFonts w:cs="Arial"/>
          <w:sz w:val="24"/>
          <w:szCs w:val="24"/>
        </w:rPr>
      </w:pPr>
      <w:r w:rsidRPr="00475807">
        <w:rPr>
          <w:rFonts w:cs="Arial"/>
          <w:sz w:val="24"/>
          <w:szCs w:val="24"/>
        </w:rPr>
        <w:t xml:space="preserve">Stamina will decrease at 1 unit/second as </w:t>
      </w:r>
      <w:proofErr w:type="spellStart"/>
      <w:r w:rsidR="009222A4">
        <w:rPr>
          <w:rFonts w:cs="Arial"/>
          <w:sz w:val="24"/>
          <w:szCs w:val="24"/>
        </w:rPr>
        <w:t>Absu’s</w:t>
      </w:r>
      <w:proofErr w:type="spellEnd"/>
      <w:r w:rsidR="009222A4">
        <w:rPr>
          <w:rFonts w:cs="Arial"/>
          <w:sz w:val="24"/>
          <w:szCs w:val="24"/>
        </w:rPr>
        <w:t xml:space="preserve"> uses his spells. Once he stops using the magic ability his </w:t>
      </w:r>
      <w:proofErr w:type="spellStart"/>
      <w:r w:rsidR="009222A4">
        <w:rPr>
          <w:rFonts w:cs="Arial"/>
          <w:sz w:val="24"/>
          <w:szCs w:val="24"/>
        </w:rPr>
        <w:t>mana</w:t>
      </w:r>
      <w:proofErr w:type="spellEnd"/>
      <w:r w:rsidRPr="00475807">
        <w:rPr>
          <w:rFonts w:cs="Arial"/>
          <w:sz w:val="24"/>
          <w:szCs w:val="24"/>
        </w:rPr>
        <w:t xml:space="preserve"> begins to refill 1 unit every 2 seconds until it is full again. </w:t>
      </w:r>
    </w:p>
    <w:p w:rsidR="00505334" w:rsidRPr="00475807" w:rsidRDefault="00505334" w:rsidP="00505334">
      <w:pPr>
        <w:numPr>
          <w:ilvl w:val="0"/>
          <w:numId w:val="7"/>
        </w:numPr>
        <w:spacing w:after="200" w:line="240" w:lineRule="auto"/>
        <w:jc w:val="both"/>
        <w:rPr>
          <w:rFonts w:eastAsia="Times New Roman" w:cs="Arial"/>
          <w:sz w:val="24"/>
          <w:szCs w:val="24"/>
        </w:rPr>
      </w:pPr>
      <w:r w:rsidRPr="00475807">
        <w:rPr>
          <w:rFonts w:cs="Arial"/>
          <w:sz w:val="24"/>
          <w:szCs w:val="24"/>
        </w:rPr>
        <w:lastRenderedPageBreak/>
        <w:t>Collision detection will be performed when the player comes in contact with</w:t>
      </w:r>
      <w:r w:rsidR="00E8138C">
        <w:rPr>
          <w:rFonts w:cs="Arial"/>
          <w:sz w:val="24"/>
          <w:szCs w:val="24"/>
        </w:rPr>
        <w:t xml:space="preserve"> an enemy attack</w:t>
      </w:r>
      <w:r w:rsidRPr="00475807">
        <w:rPr>
          <w:rFonts w:cs="Arial"/>
          <w:sz w:val="24"/>
          <w:szCs w:val="24"/>
        </w:rPr>
        <w:t xml:space="preserve">. </w:t>
      </w:r>
      <w:r w:rsidR="00E8138C">
        <w:rPr>
          <w:rFonts w:cs="Arial"/>
          <w:sz w:val="24"/>
          <w:szCs w:val="24"/>
        </w:rPr>
        <w:t xml:space="preserve">If </w:t>
      </w:r>
      <w:proofErr w:type="spellStart"/>
      <w:r w:rsidR="00E8138C">
        <w:rPr>
          <w:rFonts w:cs="Arial"/>
          <w:sz w:val="24"/>
          <w:szCs w:val="24"/>
        </w:rPr>
        <w:t>Absu</w:t>
      </w:r>
      <w:proofErr w:type="spellEnd"/>
      <w:r w:rsidRPr="00475807">
        <w:rPr>
          <w:rFonts w:cs="Arial"/>
          <w:sz w:val="24"/>
          <w:szCs w:val="24"/>
        </w:rPr>
        <w:t xml:space="preserve"> is to come in contact </w:t>
      </w:r>
      <w:r w:rsidR="00E8138C">
        <w:rPr>
          <w:rFonts w:cs="Arial"/>
          <w:sz w:val="24"/>
          <w:szCs w:val="24"/>
        </w:rPr>
        <w:t xml:space="preserve">with one of these said enemy attacks he will lose 5 percent </w:t>
      </w:r>
      <w:r w:rsidRPr="00475807">
        <w:rPr>
          <w:rFonts w:cs="Arial"/>
          <w:sz w:val="24"/>
          <w:szCs w:val="24"/>
        </w:rPr>
        <w:t xml:space="preserve">of </w:t>
      </w:r>
      <w:r w:rsidR="00E8138C">
        <w:rPr>
          <w:rFonts w:cs="Arial"/>
          <w:sz w:val="24"/>
          <w:szCs w:val="24"/>
        </w:rPr>
        <w:t xml:space="preserve">his </w:t>
      </w:r>
      <w:r w:rsidRPr="00475807">
        <w:rPr>
          <w:rFonts w:cs="Arial"/>
          <w:sz w:val="24"/>
          <w:szCs w:val="24"/>
        </w:rPr>
        <w:t>health</w:t>
      </w:r>
      <w:r w:rsidR="00E8138C">
        <w:rPr>
          <w:rFonts w:cs="Arial"/>
          <w:sz w:val="24"/>
          <w:szCs w:val="24"/>
        </w:rPr>
        <w:t>-bar</w:t>
      </w:r>
      <w:r w:rsidRPr="00475807">
        <w:rPr>
          <w:rFonts w:cs="Arial"/>
          <w:sz w:val="24"/>
          <w:szCs w:val="24"/>
        </w:rPr>
        <w:t>.</w:t>
      </w:r>
    </w:p>
    <w:p w:rsidR="00505334" w:rsidRPr="00475807" w:rsidRDefault="00505334" w:rsidP="00505334">
      <w:pPr>
        <w:numPr>
          <w:ilvl w:val="0"/>
          <w:numId w:val="7"/>
        </w:numPr>
        <w:spacing w:after="200" w:line="240" w:lineRule="auto"/>
        <w:jc w:val="both"/>
        <w:rPr>
          <w:rFonts w:eastAsia="Times New Roman" w:cs="Arial"/>
          <w:sz w:val="24"/>
          <w:szCs w:val="24"/>
        </w:rPr>
      </w:pPr>
      <w:r w:rsidRPr="00475807">
        <w:rPr>
          <w:rFonts w:eastAsia="Times New Roman" w:cs="Arial"/>
          <w:sz w:val="24"/>
          <w:szCs w:val="24"/>
        </w:rPr>
        <w:t>There will be several varieties of power ups in the game. Each of which will effect a different stat of the character. For example, there will be a power</w:t>
      </w:r>
      <w:r w:rsidR="00B16A7E">
        <w:rPr>
          <w:rFonts w:eastAsia="Times New Roman" w:cs="Arial"/>
          <w:sz w:val="24"/>
          <w:szCs w:val="24"/>
        </w:rPr>
        <w:t xml:space="preserve"> up in which the player will refresh his health bar (potion) and ether to replenish magic.</w:t>
      </w:r>
    </w:p>
    <w:p w:rsidR="00505334" w:rsidRPr="00475807" w:rsidRDefault="00505334" w:rsidP="00505334">
      <w:pPr>
        <w:numPr>
          <w:ilvl w:val="0"/>
          <w:numId w:val="7"/>
        </w:numPr>
        <w:spacing w:after="200" w:line="240" w:lineRule="auto"/>
        <w:jc w:val="both"/>
        <w:rPr>
          <w:rFonts w:eastAsia="Times New Roman" w:cs="Arial"/>
          <w:sz w:val="24"/>
          <w:szCs w:val="24"/>
        </w:rPr>
      </w:pPr>
      <w:r w:rsidRPr="00475807">
        <w:rPr>
          <w:rFonts w:eastAsia="Times New Roman" w:cs="Arial"/>
          <w:sz w:val="24"/>
          <w:szCs w:val="24"/>
        </w:rPr>
        <w:t xml:space="preserve">If </w:t>
      </w:r>
      <w:proofErr w:type="spellStart"/>
      <w:r w:rsidR="002F1B94">
        <w:rPr>
          <w:rFonts w:eastAsia="Times New Roman" w:cs="Arial"/>
          <w:sz w:val="24"/>
          <w:szCs w:val="24"/>
        </w:rPr>
        <w:t>Absu’s</w:t>
      </w:r>
      <w:proofErr w:type="spellEnd"/>
      <w:r w:rsidRPr="00475807">
        <w:rPr>
          <w:rFonts w:eastAsia="Times New Roman" w:cs="Arial"/>
          <w:sz w:val="24"/>
          <w:szCs w:val="24"/>
        </w:rPr>
        <w:t xml:space="preserve"> health </w:t>
      </w:r>
      <w:r w:rsidR="002F1B94">
        <w:rPr>
          <w:rFonts w:eastAsia="Times New Roman" w:cs="Arial"/>
          <w:sz w:val="24"/>
          <w:szCs w:val="24"/>
        </w:rPr>
        <w:t xml:space="preserve">reaches </w:t>
      </w:r>
      <w:r w:rsidRPr="00475807">
        <w:rPr>
          <w:rFonts w:eastAsia="Times New Roman" w:cs="Arial"/>
          <w:sz w:val="24"/>
          <w:szCs w:val="24"/>
        </w:rPr>
        <w:t>0, then the playe</w:t>
      </w:r>
      <w:r w:rsidR="002F1B94">
        <w:rPr>
          <w:rFonts w:eastAsia="Times New Roman" w:cs="Arial"/>
          <w:sz w:val="24"/>
          <w:szCs w:val="24"/>
        </w:rPr>
        <w:t xml:space="preserve">r will be presented with a loss </w:t>
      </w:r>
      <w:r w:rsidRPr="00475807">
        <w:rPr>
          <w:rFonts w:eastAsia="Times New Roman" w:cs="Arial"/>
          <w:sz w:val="24"/>
          <w:szCs w:val="24"/>
        </w:rPr>
        <w:t>screen. This will ask them if they would like to retry the level, which everything will be reset (</w:t>
      </w:r>
      <w:r w:rsidR="00037624">
        <w:rPr>
          <w:rFonts w:eastAsia="Times New Roman" w:cs="Arial"/>
          <w:sz w:val="24"/>
          <w:szCs w:val="24"/>
        </w:rPr>
        <w:t>player restarts from start point of the level in which he last played</w:t>
      </w:r>
      <w:r w:rsidRPr="00475807">
        <w:rPr>
          <w:rFonts w:eastAsia="Times New Roman" w:cs="Arial"/>
          <w:sz w:val="24"/>
          <w:szCs w:val="24"/>
        </w:rPr>
        <w:t>). They will also be asked if they want to go to the title screen instead.</w:t>
      </w:r>
      <w:r w:rsidR="00B16A7E">
        <w:rPr>
          <w:rFonts w:eastAsia="Times New Roman" w:cs="Arial"/>
          <w:sz w:val="24"/>
          <w:szCs w:val="24"/>
        </w:rPr>
        <w:t xml:space="preserve"> </w:t>
      </w:r>
    </w:p>
    <w:p w:rsidR="007B2D40" w:rsidRPr="003B5777" w:rsidRDefault="001844CC" w:rsidP="00D13CB3">
      <w:pPr>
        <w:numPr>
          <w:ilvl w:val="0"/>
          <w:numId w:val="7"/>
        </w:numPr>
        <w:spacing w:after="200" w:line="240" w:lineRule="auto"/>
        <w:jc w:val="both"/>
        <w:rPr>
          <w:sz w:val="24"/>
          <w:szCs w:val="24"/>
        </w:rPr>
      </w:pPr>
      <w:r>
        <w:rPr>
          <w:rFonts w:eastAsia="Times New Roman" w:cs="Arial"/>
          <w:sz w:val="24"/>
          <w:szCs w:val="24"/>
        </w:rPr>
        <w:t>The player will be instructed</w:t>
      </w:r>
      <w:r w:rsidR="00505334" w:rsidRPr="00037624">
        <w:rPr>
          <w:rFonts w:eastAsia="Times New Roman" w:cs="Arial"/>
          <w:sz w:val="24"/>
          <w:szCs w:val="24"/>
        </w:rPr>
        <w:t xml:space="preserve"> by </w:t>
      </w:r>
      <w:r w:rsidR="00243340">
        <w:rPr>
          <w:rFonts w:eastAsia="Times New Roman" w:cs="Arial"/>
          <w:sz w:val="24"/>
          <w:szCs w:val="24"/>
        </w:rPr>
        <w:t xml:space="preserve">an arrow </w:t>
      </w:r>
      <w:r w:rsidR="00505334" w:rsidRPr="00037624">
        <w:rPr>
          <w:rFonts w:eastAsia="Times New Roman" w:cs="Arial"/>
          <w:sz w:val="24"/>
          <w:szCs w:val="24"/>
        </w:rPr>
        <w:t xml:space="preserve">that </w:t>
      </w:r>
      <w:r w:rsidR="00037624">
        <w:rPr>
          <w:rFonts w:eastAsia="Times New Roman" w:cs="Arial"/>
          <w:sz w:val="24"/>
          <w:szCs w:val="24"/>
        </w:rPr>
        <w:t>appear</w:t>
      </w:r>
      <w:r w:rsidR="00243340">
        <w:rPr>
          <w:rFonts w:eastAsia="Times New Roman" w:cs="Arial"/>
          <w:sz w:val="24"/>
          <w:szCs w:val="24"/>
        </w:rPr>
        <w:t>s</w:t>
      </w:r>
      <w:r w:rsidR="00037624">
        <w:rPr>
          <w:rFonts w:eastAsia="Times New Roman" w:cs="Arial"/>
          <w:sz w:val="24"/>
          <w:szCs w:val="24"/>
        </w:rPr>
        <w:t xml:space="preserve"> on the screen in the background to indica</w:t>
      </w:r>
      <w:r w:rsidR="00243340">
        <w:rPr>
          <w:rFonts w:eastAsia="Times New Roman" w:cs="Arial"/>
          <w:sz w:val="24"/>
          <w:szCs w:val="24"/>
        </w:rPr>
        <w:t>te the direction he should take accompanied by a signature sound effect,</w:t>
      </w:r>
      <w:r w:rsidR="00037624">
        <w:rPr>
          <w:rFonts w:eastAsia="Times New Roman" w:cs="Arial"/>
          <w:sz w:val="24"/>
          <w:szCs w:val="24"/>
        </w:rPr>
        <w:t xml:space="preserve"> </w:t>
      </w:r>
      <w:r w:rsidR="00243340">
        <w:rPr>
          <w:rFonts w:eastAsia="Times New Roman" w:cs="Arial"/>
          <w:sz w:val="24"/>
          <w:szCs w:val="24"/>
        </w:rPr>
        <w:t xml:space="preserve">similar to what </w:t>
      </w:r>
      <w:r w:rsidR="00037624">
        <w:rPr>
          <w:rFonts w:eastAsia="Times New Roman" w:cs="Arial"/>
          <w:sz w:val="24"/>
          <w:szCs w:val="24"/>
        </w:rPr>
        <w:t xml:space="preserve">they </w:t>
      </w:r>
      <w:r w:rsidR="00243340">
        <w:rPr>
          <w:rFonts w:eastAsia="Times New Roman" w:cs="Arial"/>
          <w:sz w:val="24"/>
          <w:szCs w:val="24"/>
        </w:rPr>
        <w:t xml:space="preserve">had </w:t>
      </w:r>
      <w:r w:rsidR="00037624">
        <w:rPr>
          <w:rFonts w:eastAsia="Times New Roman" w:cs="Arial"/>
          <w:sz w:val="24"/>
          <w:szCs w:val="24"/>
        </w:rPr>
        <w:t>in the retro 8 bit Double Dragon games.</w:t>
      </w:r>
    </w:p>
    <w:p w:rsidR="003B5777" w:rsidRDefault="005F7FE8" w:rsidP="003B5777">
      <w:pPr>
        <w:pStyle w:val="Heading1"/>
      </w:pPr>
      <w:r>
        <w:t xml:space="preserve">9. </w:t>
      </w:r>
      <w:r w:rsidR="003B5777">
        <w:t>Power-Ups</w:t>
      </w:r>
    </w:p>
    <w:p w:rsidR="005B387A" w:rsidRDefault="005B387A" w:rsidP="005B387A"/>
    <w:p w:rsidR="005B387A" w:rsidRDefault="005B387A" w:rsidP="005B387A">
      <w:pPr>
        <w:rPr>
          <w:sz w:val="24"/>
          <w:szCs w:val="24"/>
        </w:rPr>
      </w:pPr>
      <w:r>
        <w:tab/>
      </w:r>
      <w:proofErr w:type="spellStart"/>
      <w:r w:rsidRPr="005B387A">
        <w:rPr>
          <w:sz w:val="24"/>
          <w:szCs w:val="24"/>
        </w:rPr>
        <w:t>Absu</w:t>
      </w:r>
      <w:proofErr w:type="spellEnd"/>
      <w:r w:rsidRPr="005B387A">
        <w:rPr>
          <w:sz w:val="24"/>
          <w:szCs w:val="24"/>
        </w:rPr>
        <w:t xml:space="preserve"> will traverse each level of the game </w:t>
      </w:r>
      <w:r>
        <w:rPr>
          <w:sz w:val="24"/>
          <w:szCs w:val="24"/>
        </w:rPr>
        <w:t>finding helpful pick up items to aid his quest, the gameplay is fairly simplistic and so is the difficulty so to make matters more interesting there will be just a few of these pick- up items spread out through the level waiting to be picked up and as the level increases difficulty larger items of the same type also become a</w:t>
      </w:r>
      <w:r w:rsidR="004F1070">
        <w:rPr>
          <w:sz w:val="24"/>
          <w:szCs w:val="24"/>
        </w:rPr>
        <w:t>vailable in a few select places for example a large potion might be waiting f</w:t>
      </w:r>
      <w:r w:rsidR="00987ECC">
        <w:rPr>
          <w:sz w:val="24"/>
          <w:szCs w:val="24"/>
        </w:rPr>
        <w:t>or the player near a boss fight if he should be so lucky.</w:t>
      </w:r>
    </w:p>
    <w:p w:rsidR="005B387A" w:rsidRDefault="005B387A" w:rsidP="005B387A">
      <w:pPr>
        <w:rPr>
          <w:sz w:val="24"/>
          <w:szCs w:val="24"/>
        </w:rPr>
      </w:pPr>
    </w:p>
    <w:p w:rsidR="005B387A" w:rsidRDefault="005F7FE8" w:rsidP="005B387A">
      <w:pPr>
        <w:rPr>
          <w:sz w:val="24"/>
          <w:szCs w:val="24"/>
        </w:rPr>
      </w:pPr>
      <w:r w:rsidRPr="005F7FE8">
        <w:rPr>
          <w:color w:val="830F0E" w:themeColor="accent1" w:themeShade="BF"/>
          <w:sz w:val="28"/>
          <w:szCs w:val="28"/>
        </w:rPr>
        <w:t>9.1</w:t>
      </w:r>
      <w:r w:rsidRPr="005F7FE8">
        <w:rPr>
          <w:color w:val="830F0E" w:themeColor="accent1" w:themeShade="BF"/>
          <w:sz w:val="24"/>
          <w:szCs w:val="24"/>
        </w:rPr>
        <w:t xml:space="preserve"> </w:t>
      </w:r>
      <w:r w:rsidR="005B387A">
        <w:rPr>
          <w:sz w:val="24"/>
          <w:szCs w:val="24"/>
        </w:rPr>
        <w:t xml:space="preserve">Potions:  Potions restore player’s </w:t>
      </w:r>
      <w:r w:rsidR="00A77586">
        <w:rPr>
          <w:sz w:val="24"/>
          <w:szCs w:val="24"/>
        </w:rPr>
        <w:t>health bar and in form they resemble the typical lab beaker filled with potion image from most common games.</w:t>
      </w:r>
    </w:p>
    <w:p w:rsidR="005B387A" w:rsidRDefault="005B387A" w:rsidP="005B387A">
      <w:pPr>
        <w:rPr>
          <w:sz w:val="24"/>
          <w:szCs w:val="24"/>
        </w:rPr>
      </w:pPr>
      <w:r>
        <w:rPr>
          <w:sz w:val="24"/>
          <w:szCs w:val="24"/>
        </w:rPr>
        <w:t xml:space="preserve">Small Potion: Small potions recover 25 percent of </w:t>
      </w:r>
      <w:r w:rsidR="00C1464A">
        <w:rPr>
          <w:sz w:val="24"/>
          <w:szCs w:val="24"/>
        </w:rPr>
        <w:t>player’s health based on his current health.</w:t>
      </w:r>
    </w:p>
    <w:p w:rsidR="00C1464A" w:rsidRDefault="00C1464A" w:rsidP="00C1464A">
      <w:pPr>
        <w:rPr>
          <w:sz w:val="24"/>
          <w:szCs w:val="24"/>
        </w:rPr>
      </w:pPr>
      <w:r>
        <w:rPr>
          <w:sz w:val="24"/>
          <w:szCs w:val="24"/>
        </w:rPr>
        <w:t>Medium Potion: Medium potions recover 50 percent of player’s health based on his current health.</w:t>
      </w:r>
    </w:p>
    <w:p w:rsidR="00C1464A" w:rsidRDefault="00C1464A" w:rsidP="00C1464A">
      <w:pPr>
        <w:rPr>
          <w:sz w:val="24"/>
          <w:szCs w:val="24"/>
        </w:rPr>
      </w:pPr>
      <w:r>
        <w:rPr>
          <w:sz w:val="24"/>
          <w:szCs w:val="24"/>
        </w:rPr>
        <w:lastRenderedPageBreak/>
        <w:t>Large Potion</w:t>
      </w:r>
      <w:r w:rsidR="0052348F">
        <w:rPr>
          <w:sz w:val="24"/>
          <w:szCs w:val="24"/>
        </w:rPr>
        <w:t>: Large</w:t>
      </w:r>
      <w:r>
        <w:rPr>
          <w:sz w:val="24"/>
          <w:szCs w:val="24"/>
        </w:rPr>
        <w:t xml:space="preserve"> </w:t>
      </w:r>
      <w:r w:rsidR="0052348F">
        <w:rPr>
          <w:sz w:val="24"/>
          <w:szCs w:val="24"/>
        </w:rPr>
        <w:t>potions recover 10</w:t>
      </w:r>
      <w:r>
        <w:rPr>
          <w:sz w:val="24"/>
          <w:szCs w:val="24"/>
        </w:rPr>
        <w:t>0 percent of player’s health based on his current health.</w:t>
      </w:r>
    </w:p>
    <w:p w:rsidR="00A77586" w:rsidRDefault="00A77586" w:rsidP="00C1464A">
      <w:pPr>
        <w:rPr>
          <w:sz w:val="24"/>
          <w:szCs w:val="24"/>
        </w:rPr>
      </w:pPr>
    </w:p>
    <w:p w:rsidR="00C1464A" w:rsidRDefault="005F7FE8" w:rsidP="00C1464A">
      <w:pPr>
        <w:rPr>
          <w:sz w:val="24"/>
          <w:szCs w:val="24"/>
        </w:rPr>
      </w:pPr>
      <w:r w:rsidRPr="005F7FE8">
        <w:rPr>
          <w:color w:val="830F0E" w:themeColor="accent1" w:themeShade="BF"/>
          <w:sz w:val="24"/>
          <w:szCs w:val="24"/>
        </w:rPr>
        <w:t xml:space="preserve">9.2 </w:t>
      </w:r>
      <w:proofErr w:type="gramStart"/>
      <w:r w:rsidR="00E57B51">
        <w:rPr>
          <w:sz w:val="24"/>
          <w:szCs w:val="24"/>
        </w:rPr>
        <w:t>Ether :</w:t>
      </w:r>
      <w:proofErr w:type="gramEnd"/>
      <w:r w:rsidR="00E57B51">
        <w:rPr>
          <w:sz w:val="24"/>
          <w:szCs w:val="24"/>
        </w:rPr>
        <w:t xml:space="preserve"> Disclosed in a bottle which resembles drinking alcohol is the means to replenish our player’s magic power so he can perform his spells.</w:t>
      </w:r>
    </w:p>
    <w:p w:rsidR="00E57B51" w:rsidRDefault="00E57B51" w:rsidP="00C1464A">
      <w:pPr>
        <w:rPr>
          <w:sz w:val="24"/>
          <w:szCs w:val="24"/>
        </w:rPr>
      </w:pPr>
    </w:p>
    <w:p w:rsidR="00E57B51" w:rsidRDefault="00E57B51" w:rsidP="00C1464A">
      <w:pPr>
        <w:rPr>
          <w:sz w:val="24"/>
          <w:szCs w:val="24"/>
        </w:rPr>
      </w:pPr>
      <w:r>
        <w:rPr>
          <w:sz w:val="24"/>
          <w:szCs w:val="24"/>
        </w:rPr>
        <w:t xml:space="preserve">Ether </w:t>
      </w:r>
      <w:proofErr w:type="gramStart"/>
      <w:r>
        <w:rPr>
          <w:sz w:val="24"/>
          <w:szCs w:val="24"/>
        </w:rPr>
        <w:t>shot :</w:t>
      </w:r>
      <w:proofErr w:type="gramEnd"/>
      <w:r>
        <w:rPr>
          <w:sz w:val="24"/>
          <w:szCs w:val="24"/>
        </w:rPr>
        <w:t xml:space="preserve"> 1 </w:t>
      </w:r>
      <w:proofErr w:type="spellStart"/>
      <w:r>
        <w:rPr>
          <w:sz w:val="24"/>
          <w:szCs w:val="24"/>
        </w:rPr>
        <w:t>oz</w:t>
      </w:r>
      <w:proofErr w:type="spellEnd"/>
      <w:r>
        <w:rPr>
          <w:sz w:val="24"/>
          <w:szCs w:val="24"/>
        </w:rPr>
        <w:t xml:space="preserve"> (ounce of straight up spirits) recovers 10 percent of his magic meter.</w:t>
      </w:r>
    </w:p>
    <w:p w:rsidR="00E57B51" w:rsidRDefault="00E57B51" w:rsidP="00C1464A">
      <w:pPr>
        <w:rPr>
          <w:sz w:val="24"/>
          <w:szCs w:val="24"/>
        </w:rPr>
      </w:pPr>
      <w:r>
        <w:rPr>
          <w:sz w:val="24"/>
          <w:szCs w:val="24"/>
        </w:rPr>
        <w:t xml:space="preserve">Ether </w:t>
      </w:r>
      <w:proofErr w:type="gramStart"/>
      <w:r>
        <w:rPr>
          <w:sz w:val="24"/>
          <w:szCs w:val="24"/>
        </w:rPr>
        <w:t>mickey :</w:t>
      </w:r>
      <w:proofErr w:type="gramEnd"/>
      <w:r>
        <w:rPr>
          <w:sz w:val="24"/>
          <w:szCs w:val="24"/>
        </w:rPr>
        <w:t xml:space="preserve"> A larger amount of ether for the magical recovery process , taking a mickey recovers 25 percent if magical ability.</w:t>
      </w:r>
    </w:p>
    <w:p w:rsidR="00E57B51" w:rsidRDefault="00E57B51" w:rsidP="00C1464A">
      <w:pPr>
        <w:rPr>
          <w:sz w:val="24"/>
          <w:szCs w:val="24"/>
        </w:rPr>
      </w:pPr>
      <w:r>
        <w:rPr>
          <w:sz w:val="24"/>
          <w:szCs w:val="24"/>
        </w:rPr>
        <w:t xml:space="preserve">Ether </w:t>
      </w:r>
      <w:proofErr w:type="spellStart"/>
      <w:r>
        <w:rPr>
          <w:sz w:val="24"/>
          <w:szCs w:val="24"/>
        </w:rPr>
        <w:t>Litro</w:t>
      </w:r>
      <w:proofErr w:type="spellEnd"/>
      <w:r>
        <w:rPr>
          <w:sz w:val="24"/>
          <w:szCs w:val="24"/>
        </w:rPr>
        <w:t xml:space="preserve"> : A liter of ether has a stunning effect to razzle dazzle the magic meter as it not only puts a smile on our player’s face from ear to ear it also replenishes the magic meter by 50 percent and is the highest intake of spirits the player can handle at one instance.</w:t>
      </w:r>
    </w:p>
    <w:p w:rsidR="003F59D7" w:rsidRDefault="003F59D7" w:rsidP="006C0585">
      <w:pPr>
        <w:pStyle w:val="Heading1"/>
        <w:numPr>
          <w:ilvl w:val="0"/>
          <w:numId w:val="9"/>
        </w:numPr>
      </w:pPr>
      <w:r>
        <w:t>Enemies</w:t>
      </w:r>
    </w:p>
    <w:p w:rsidR="00C1464A" w:rsidRDefault="00C1464A" w:rsidP="005B387A">
      <w:pPr>
        <w:rPr>
          <w:sz w:val="24"/>
          <w:szCs w:val="24"/>
        </w:rPr>
      </w:pPr>
    </w:p>
    <w:p w:rsidR="00B92017" w:rsidRDefault="00B92017" w:rsidP="005B387A">
      <w:pPr>
        <w:rPr>
          <w:sz w:val="24"/>
          <w:szCs w:val="24"/>
        </w:rPr>
      </w:pPr>
      <w:proofErr w:type="spellStart"/>
      <w:proofErr w:type="gramStart"/>
      <w:r>
        <w:rPr>
          <w:sz w:val="24"/>
          <w:szCs w:val="24"/>
        </w:rPr>
        <w:t>Skully</w:t>
      </w:r>
      <w:proofErr w:type="spellEnd"/>
      <w:r>
        <w:rPr>
          <w:sz w:val="24"/>
          <w:szCs w:val="24"/>
        </w:rPr>
        <w:t xml:space="preserve"> :</w:t>
      </w:r>
      <w:proofErr w:type="gramEnd"/>
      <w:r>
        <w:rPr>
          <w:sz w:val="24"/>
          <w:szCs w:val="24"/>
        </w:rPr>
        <w:t xml:space="preserve"> He is the most basic enemy of the </w:t>
      </w:r>
      <w:r w:rsidR="00A609A8">
        <w:rPr>
          <w:sz w:val="24"/>
          <w:szCs w:val="24"/>
        </w:rPr>
        <w:t xml:space="preserve">undead minion </w:t>
      </w:r>
      <w:r>
        <w:rPr>
          <w:sz w:val="24"/>
          <w:szCs w:val="24"/>
        </w:rPr>
        <w:t>enemy class or base class model, he is an undead skeleton</w:t>
      </w:r>
      <w:r w:rsidR="003C53E5">
        <w:rPr>
          <w:sz w:val="24"/>
          <w:szCs w:val="24"/>
        </w:rPr>
        <w:t xml:space="preserve"> raised by </w:t>
      </w:r>
      <w:proofErr w:type="spellStart"/>
      <w:r w:rsidR="003C53E5">
        <w:rPr>
          <w:sz w:val="24"/>
          <w:szCs w:val="24"/>
        </w:rPr>
        <w:t>Absu</w:t>
      </w:r>
      <w:r w:rsidR="00421A05">
        <w:rPr>
          <w:sz w:val="24"/>
          <w:szCs w:val="24"/>
        </w:rPr>
        <w:t>’s</w:t>
      </w:r>
      <w:proofErr w:type="spellEnd"/>
      <w:r w:rsidR="00C661CE">
        <w:rPr>
          <w:sz w:val="24"/>
          <w:szCs w:val="24"/>
        </w:rPr>
        <w:t xml:space="preserve"> black-magic</w:t>
      </w:r>
      <w:r w:rsidR="00506575">
        <w:rPr>
          <w:sz w:val="24"/>
          <w:szCs w:val="24"/>
        </w:rPr>
        <w:t xml:space="preserve">. </w:t>
      </w:r>
      <w:proofErr w:type="spellStart"/>
      <w:r w:rsidR="00506575">
        <w:rPr>
          <w:sz w:val="24"/>
          <w:szCs w:val="24"/>
        </w:rPr>
        <w:t>Skully</w:t>
      </w:r>
      <w:proofErr w:type="spellEnd"/>
      <w:r>
        <w:rPr>
          <w:sz w:val="24"/>
          <w:szCs w:val="24"/>
        </w:rPr>
        <w:t xml:space="preserve"> simply walks around with a spear or poking stick, and has one basic attack, (spear poke) which impacts 2 percent of the health meter on impact.</w:t>
      </w:r>
    </w:p>
    <w:p w:rsidR="003F59D7" w:rsidRDefault="00C70765" w:rsidP="005B387A">
      <w:pPr>
        <w:rPr>
          <w:sz w:val="24"/>
          <w:szCs w:val="24"/>
        </w:rPr>
      </w:pPr>
      <w:proofErr w:type="spellStart"/>
      <w:proofErr w:type="gramStart"/>
      <w:r>
        <w:rPr>
          <w:sz w:val="24"/>
          <w:szCs w:val="24"/>
        </w:rPr>
        <w:t>Fenrir</w:t>
      </w:r>
      <w:proofErr w:type="spellEnd"/>
      <w:r>
        <w:rPr>
          <w:sz w:val="24"/>
          <w:szCs w:val="24"/>
        </w:rPr>
        <w:t xml:space="preserve"> :</w:t>
      </w:r>
      <w:proofErr w:type="gramEnd"/>
      <w:r>
        <w:rPr>
          <w:sz w:val="24"/>
          <w:szCs w:val="24"/>
        </w:rPr>
        <w:t xml:space="preserve"> the souls of the passed ravenous hell hounds </w:t>
      </w:r>
      <w:r w:rsidR="00B72A91">
        <w:rPr>
          <w:sz w:val="24"/>
          <w:szCs w:val="24"/>
        </w:rPr>
        <w:t xml:space="preserve">that are of </w:t>
      </w:r>
      <w:r>
        <w:rPr>
          <w:sz w:val="24"/>
          <w:szCs w:val="24"/>
        </w:rPr>
        <w:t>a striking resemblance of the mythological Norse wolf in size and terror.</w:t>
      </w:r>
      <w:r w:rsidR="00B72A91">
        <w:rPr>
          <w:sz w:val="24"/>
          <w:szCs w:val="24"/>
        </w:rPr>
        <w:t xml:space="preserve"> They have a basic attack or charge “bite”</w:t>
      </w:r>
      <w:r w:rsidR="002E6AF3">
        <w:rPr>
          <w:sz w:val="24"/>
          <w:szCs w:val="24"/>
        </w:rPr>
        <w:t xml:space="preserve"> that</w:t>
      </w:r>
      <w:r w:rsidR="00B72A91">
        <w:rPr>
          <w:sz w:val="24"/>
          <w:szCs w:val="24"/>
        </w:rPr>
        <w:t xml:space="preserve"> takes off a 3 percent of health on impact with the player.</w:t>
      </w:r>
    </w:p>
    <w:p w:rsidR="00293D4F" w:rsidRDefault="00293D4F" w:rsidP="005B387A">
      <w:pPr>
        <w:rPr>
          <w:sz w:val="24"/>
          <w:szCs w:val="24"/>
        </w:rPr>
      </w:pPr>
      <w:r>
        <w:rPr>
          <w:sz w:val="24"/>
          <w:szCs w:val="24"/>
        </w:rPr>
        <w:t>Spike: Heavy Metal minion guy who carries a dagger and has a few attacks that impact highly on player’s health knocking 5 percent off health bar.</w:t>
      </w:r>
      <w:r w:rsidR="002562A5">
        <w:rPr>
          <w:sz w:val="24"/>
          <w:szCs w:val="24"/>
        </w:rPr>
        <w:t xml:space="preserve"> Among his attacks</w:t>
      </w:r>
      <w:r w:rsidR="00244A64">
        <w:rPr>
          <w:sz w:val="24"/>
          <w:szCs w:val="24"/>
        </w:rPr>
        <w:t xml:space="preserve"> he has stab</w:t>
      </w:r>
      <w:r w:rsidR="00063806">
        <w:rPr>
          <w:sz w:val="24"/>
          <w:szCs w:val="24"/>
        </w:rPr>
        <w:t xml:space="preserve">, slice and </w:t>
      </w:r>
      <w:r w:rsidR="00244A64">
        <w:rPr>
          <w:sz w:val="24"/>
          <w:szCs w:val="24"/>
        </w:rPr>
        <w:t>knife-</w:t>
      </w:r>
      <w:r w:rsidR="00063806">
        <w:rPr>
          <w:sz w:val="24"/>
          <w:szCs w:val="24"/>
        </w:rPr>
        <w:t xml:space="preserve">throw and if he loses knife </w:t>
      </w:r>
      <w:r w:rsidR="00244A64">
        <w:rPr>
          <w:sz w:val="24"/>
          <w:szCs w:val="24"/>
        </w:rPr>
        <w:t xml:space="preserve">in a throw </w:t>
      </w:r>
      <w:r w:rsidR="00063806">
        <w:rPr>
          <w:sz w:val="24"/>
          <w:szCs w:val="24"/>
        </w:rPr>
        <w:t>he defaults to basic punch attack that removes 3 percent of health.</w:t>
      </w:r>
    </w:p>
    <w:p w:rsidR="000E18CA" w:rsidRDefault="008E374E" w:rsidP="005B387A">
      <w:pPr>
        <w:rPr>
          <w:sz w:val="24"/>
          <w:szCs w:val="24"/>
        </w:rPr>
      </w:pPr>
      <w:r>
        <w:rPr>
          <w:sz w:val="24"/>
          <w:szCs w:val="24"/>
        </w:rPr>
        <w:lastRenderedPageBreak/>
        <w:t xml:space="preserve">Zombie: Reanimated dead from the old books of voodoo put on the terrain by the necromancer </w:t>
      </w:r>
      <w:proofErr w:type="spellStart"/>
      <w:r>
        <w:rPr>
          <w:sz w:val="24"/>
          <w:szCs w:val="24"/>
        </w:rPr>
        <w:t>Absu</w:t>
      </w:r>
      <w:proofErr w:type="spellEnd"/>
      <w:r>
        <w:rPr>
          <w:sz w:val="24"/>
          <w:szCs w:val="24"/>
        </w:rPr>
        <w:t xml:space="preserve"> for practice purposes. Zombies are mindless and have no strategy or high intelligence and therefore they attack on a much slower level but can still stun the player and remove 5 percent of the health meter.</w:t>
      </w:r>
    </w:p>
    <w:p w:rsidR="00565480" w:rsidRDefault="000E18CA" w:rsidP="005B387A">
      <w:pPr>
        <w:rPr>
          <w:sz w:val="24"/>
          <w:szCs w:val="24"/>
        </w:rPr>
      </w:pPr>
      <w:r>
        <w:rPr>
          <w:sz w:val="24"/>
          <w:szCs w:val="24"/>
        </w:rPr>
        <w:t>The Ancient ones: They are forever people original of that old dark dimension, they have a fish – human appearance and t</w:t>
      </w:r>
      <w:r w:rsidR="005954BE">
        <w:rPr>
          <w:sz w:val="24"/>
          <w:szCs w:val="24"/>
        </w:rPr>
        <w:t>hey are monks adept in magic who</w:t>
      </w:r>
      <w:r>
        <w:rPr>
          <w:sz w:val="24"/>
          <w:szCs w:val="24"/>
        </w:rPr>
        <w:t xml:space="preserve"> </w:t>
      </w:r>
      <w:r w:rsidR="005954BE">
        <w:rPr>
          <w:sz w:val="24"/>
          <w:szCs w:val="24"/>
        </w:rPr>
        <w:t xml:space="preserve">in </w:t>
      </w:r>
      <w:r w:rsidR="00972810">
        <w:rPr>
          <w:sz w:val="24"/>
          <w:szCs w:val="24"/>
        </w:rPr>
        <w:t xml:space="preserve">devout </w:t>
      </w:r>
      <w:r w:rsidR="005954BE">
        <w:rPr>
          <w:sz w:val="24"/>
          <w:szCs w:val="24"/>
        </w:rPr>
        <w:t xml:space="preserve">servitude to </w:t>
      </w:r>
      <w:proofErr w:type="spellStart"/>
      <w:r w:rsidR="005954BE">
        <w:rPr>
          <w:sz w:val="24"/>
          <w:szCs w:val="24"/>
        </w:rPr>
        <w:t>Cuthulu</w:t>
      </w:r>
      <w:proofErr w:type="spellEnd"/>
      <w:r w:rsidR="005954BE">
        <w:rPr>
          <w:sz w:val="24"/>
          <w:szCs w:val="24"/>
        </w:rPr>
        <w:t xml:space="preserve"> offer </w:t>
      </w:r>
      <w:r>
        <w:rPr>
          <w:sz w:val="24"/>
          <w:szCs w:val="24"/>
        </w:rPr>
        <w:t xml:space="preserve">sever magical attacks that remove </w:t>
      </w:r>
      <w:r w:rsidR="005954BE">
        <w:rPr>
          <w:sz w:val="24"/>
          <w:szCs w:val="24"/>
        </w:rPr>
        <w:t>10 percent of the player’s  health on impact.</w:t>
      </w:r>
    </w:p>
    <w:p w:rsidR="00565480" w:rsidRDefault="00565480" w:rsidP="005B387A">
      <w:pPr>
        <w:rPr>
          <w:sz w:val="24"/>
          <w:szCs w:val="24"/>
        </w:rPr>
      </w:pPr>
      <w:r>
        <w:rPr>
          <w:sz w:val="24"/>
          <w:szCs w:val="24"/>
        </w:rPr>
        <w:t xml:space="preserve">Shadow Man: Rival black magicians who project their smoky spirit entities in the forms of these shadow men have great magical power and have a strange collection of physical attacks that are very quick and seem very unnatural that confuse and stagger the player’s health the attacks can be varied and range from 3-8 percent damage. They are difficult </w:t>
      </w:r>
      <w:r w:rsidR="000C12B9">
        <w:rPr>
          <w:sz w:val="24"/>
          <w:szCs w:val="24"/>
        </w:rPr>
        <w:t xml:space="preserve">to defeat and </w:t>
      </w:r>
      <w:r>
        <w:rPr>
          <w:sz w:val="24"/>
          <w:szCs w:val="24"/>
        </w:rPr>
        <w:t xml:space="preserve">they can regenerate </w:t>
      </w:r>
      <w:r w:rsidR="00F963E2">
        <w:rPr>
          <w:sz w:val="24"/>
          <w:szCs w:val="24"/>
        </w:rPr>
        <w:t xml:space="preserve">health </w:t>
      </w:r>
      <w:r>
        <w:rPr>
          <w:sz w:val="24"/>
          <w:szCs w:val="24"/>
        </w:rPr>
        <w:t>and cause for a much longer battle.</w:t>
      </w:r>
    </w:p>
    <w:p w:rsidR="00757072" w:rsidRDefault="00757072" w:rsidP="005B387A">
      <w:pPr>
        <w:rPr>
          <w:sz w:val="24"/>
          <w:szCs w:val="24"/>
        </w:rPr>
      </w:pPr>
    </w:p>
    <w:p w:rsidR="00757072" w:rsidRDefault="00757072" w:rsidP="00DF18C5">
      <w:pPr>
        <w:pStyle w:val="Heading1"/>
        <w:numPr>
          <w:ilvl w:val="0"/>
          <w:numId w:val="9"/>
        </w:numPr>
      </w:pPr>
      <w:r>
        <w:t>Bosses</w:t>
      </w:r>
    </w:p>
    <w:p w:rsidR="003772CF" w:rsidRDefault="00AE6772" w:rsidP="003772CF">
      <w:pPr>
        <w:pStyle w:val="Heading1"/>
      </w:pPr>
      <w:r>
        <w:t xml:space="preserve">11.1 </w:t>
      </w:r>
      <w:r w:rsidR="003772CF">
        <w:t>Beast of Babylon</w:t>
      </w:r>
    </w:p>
    <w:p w:rsidR="002B489D" w:rsidRDefault="002B489D" w:rsidP="002B489D"/>
    <w:p w:rsidR="002B489D" w:rsidRDefault="007C3734" w:rsidP="002B489D">
      <w:pPr>
        <w:rPr>
          <w:sz w:val="24"/>
          <w:szCs w:val="24"/>
        </w:rPr>
      </w:pPr>
      <w:r>
        <w:rPr>
          <w:sz w:val="24"/>
          <w:szCs w:val="24"/>
        </w:rPr>
        <w:t>The Beast of Babylon</w:t>
      </w:r>
      <w:r w:rsidR="002B489D" w:rsidRPr="002B489D">
        <w:rPr>
          <w:sz w:val="24"/>
          <w:szCs w:val="24"/>
        </w:rPr>
        <w:t>:</w:t>
      </w:r>
      <w:r w:rsidR="002B489D">
        <w:rPr>
          <w:sz w:val="24"/>
          <w:szCs w:val="24"/>
        </w:rPr>
        <w:t xml:space="preserve"> </w:t>
      </w:r>
      <w:r>
        <w:rPr>
          <w:sz w:val="24"/>
          <w:szCs w:val="24"/>
        </w:rPr>
        <w:t>He is a demon and k</w:t>
      </w:r>
      <w:r w:rsidR="002B489D">
        <w:rPr>
          <w:sz w:val="24"/>
          <w:szCs w:val="24"/>
        </w:rPr>
        <w:t xml:space="preserve">eeper of the </w:t>
      </w:r>
      <w:r>
        <w:rPr>
          <w:sz w:val="24"/>
          <w:szCs w:val="24"/>
        </w:rPr>
        <w:t xml:space="preserve">crimson skies he is a </w:t>
      </w:r>
      <w:r w:rsidR="002B489D">
        <w:rPr>
          <w:sz w:val="24"/>
          <w:szCs w:val="24"/>
        </w:rPr>
        <w:t xml:space="preserve">mythological hydra monster with human heads </w:t>
      </w:r>
      <w:r w:rsidR="00FB7B56">
        <w:rPr>
          <w:sz w:val="24"/>
          <w:szCs w:val="24"/>
        </w:rPr>
        <w:t xml:space="preserve">and many </w:t>
      </w:r>
      <w:r w:rsidR="00BA0FE2">
        <w:rPr>
          <w:sz w:val="24"/>
          <w:szCs w:val="24"/>
        </w:rPr>
        <w:t xml:space="preserve">of them attacking at once </w:t>
      </w:r>
      <w:r w:rsidR="00FB7B56">
        <w:rPr>
          <w:sz w:val="24"/>
          <w:szCs w:val="24"/>
        </w:rPr>
        <w:t>h</w:t>
      </w:r>
      <w:r w:rsidR="00BA0FE2">
        <w:rPr>
          <w:sz w:val="24"/>
          <w:szCs w:val="24"/>
        </w:rPr>
        <w:t>is attacks are fierce removing 8 percent of player</w:t>
      </w:r>
      <w:r w:rsidR="00C13A25">
        <w:rPr>
          <w:sz w:val="24"/>
          <w:szCs w:val="24"/>
        </w:rPr>
        <w:t>’</w:t>
      </w:r>
      <w:r w:rsidR="00BA0FE2">
        <w:rPr>
          <w:sz w:val="24"/>
          <w:szCs w:val="24"/>
        </w:rPr>
        <w:t>s health each</w:t>
      </w:r>
      <w:r w:rsidR="00FB7B56">
        <w:rPr>
          <w:sz w:val="24"/>
          <w:szCs w:val="24"/>
        </w:rPr>
        <w:t xml:space="preserve"> attack.</w:t>
      </w:r>
    </w:p>
    <w:p w:rsidR="003772CF" w:rsidRDefault="003772CF" w:rsidP="002B489D">
      <w:pPr>
        <w:rPr>
          <w:sz w:val="24"/>
          <w:szCs w:val="24"/>
        </w:rPr>
      </w:pPr>
      <w:r>
        <w:rPr>
          <w:noProof/>
          <w:sz w:val="24"/>
          <w:szCs w:val="24"/>
          <w:lang w:eastAsia="en-US"/>
        </w:rPr>
        <w:lastRenderedPageBreak/>
        <w:drawing>
          <wp:inline distT="0" distB="0" distL="0" distR="0">
            <wp:extent cx="5295900" cy="706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ast of babylon.jpg"/>
                    <pic:cNvPicPr/>
                  </pic:nvPicPr>
                  <pic:blipFill>
                    <a:blip r:embed="rId9">
                      <a:extLst>
                        <a:ext uri="{28A0092B-C50C-407E-A947-70E740481C1C}">
                          <a14:useLocalDpi xmlns:a14="http://schemas.microsoft.com/office/drawing/2010/main" val="0"/>
                        </a:ext>
                      </a:extLst>
                    </a:blip>
                    <a:stretch>
                      <a:fillRect/>
                    </a:stretch>
                  </pic:blipFill>
                  <pic:spPr>
                    <a:xfrm>
                      <a:off x="0" y="0"/>
                      <a:ext cx="5295900" cy="7061200"/>
                    </a:xfrm>
                    <a:prstGeom prst="rect">
                      <a:avLst/>
                    </a:prstGeom>
                  </pic:spPr>
                </pic:pic>
              </a:graphicData>
            </a:graphic>
          </wp:inline>
        </w:drawing>
      </w:r>
    </w:p>
    <w:p w:rsidR="00CF5EB7" w:rsidRDefault="0077377E" w:rsidP="00CF5EB7">
      <w:pPr>
        <w:pStyle w:val="Heading1"/>
      </w:pPr>
      <w:r>
        <w:t xml:space="preserve">11.2 </w:t>
      </w:r>
      <w:r w:rsidR="00CF5EB7">
        <w:t>Dagon</w:t>
      </w:r>
    </w:p>
    <w:p w:rsidR="00C13A25" w:rsidRDefault="00C13A25" w:rsidP="002B489D">
      <w:pPr>
        <w:rPr>
          <w:sz w:val="24"/>
          <w:szCs w:val="24"/>
        </w:rPr>
      </w:pPr>
    </w:p>
    <w:p w:rsidR="00C13A25" w:rsidRDefault="00C13A25" w:rsidP="002B489D">
      <w:pPr>
        <w:rPr>
          <w:sz w:val="24"/>
          <w:szCs w:val="24"/>
        </w:rPr>
      </w:pPr>
      <w:r>
        <w:rPr>
          <w:sz w:val="24"/>
          <w:szCs w:val="24"/>
        </w:rPr>
        <w:lastRenderedPageBreak/>
        <w:t>Dagon: He is of many forms but in our game he appears</w:t>
      </w:r>
      <w:r w:rsidR="001B7416">
        <w:rPr>
          <w:sz w:val="24"/>
          <w:szCs w:val="24"/>
        </w:rPr>
        <w:t xml:space="preserve"> first demon form later takes on a human form of a</w:t>
      </w:r>
      <w:r>
        <w:rPr>
          <w:sz w:val="24"/>
          <w:szCs w:val="24"/>
        </w:rPr>
        <w:t xml:space="preserve"> dark wizard and has a highly diverse magical artillery and a rage and control to match his attacks, he is directly underneath </w:t>
      </w:r>
      <w:proofErr w:type="spellStart"/>
      <w:r>
        <w:rPr>
          <w:sz w:val="24"/>
          <w:szCs w:val="24"/>
        </w:rPr>
        <w:t>Cuthulu</w:t>
      </w:r>
      <w:proofErr w:type="spellEnd"/>
      <w:r>
        <w:rPr>
          <w:sz w:val="24"/>
          <w:szCs w:val="24"/>
        </w:rPr>
        <w:t xml:space="preserve"> in the hierarchy of evil Gods and has many temple followings in this earth today. This bos</w:t>
      </w:r>
      <w:r w:rsidR="00471E42">
        <w:rPr>
          <w:sz w:val="24"/>
          <w:szCs w:val="24"/>
        </w:rPr>
        <w:t xml:space="preserve">s is of the highest magical character type in the game and his magic attacks are piercing </w:t>
      </w:r>
      <w:r>
        <w:rPr>
          <w:sz w:val="24"/>
          <w:szCs w:val="24"/>
        </w:rPr>
        <w:t>they remove 15 percent of health on impact.</w:t>
      </w:r>
    </w:p>
    <w:p w:rsidR="000A5489" w:rsidRDefault="000A5489" w:rsidP="002B489D">
      <w:pPr>
        <w:rPr>
          <w:sz w:val="24"/>
          <w:szCs w:val="24"/>
        </w:rPr>
      </w:pPr>
      <w:r>
        <w:rPr>
          <w:noProof/>
          <w:sz w:val="24"/>
          <w:szCs w:val="24"/>
          <w:lang w:eastAsia="en-US"/>
        </w:rPr>
        <w:drawing>
          <wp:inline distT="0" distB="0" distL="0" distR="0">
            <wp:extent cx="5238750" cy="454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Demon.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4540250"/>
                    </a:xfrm>
                    <a:prstGeom prst="rect">
                      <a:avLst/>
                    </a:prstGeom>
                  </pic:spPr>
                </pic:pic>
              </a:graphicData>
            </a:graphic>
          </wp:inline>
        </w:drawing>
      </w:r>
    </w:p>
    <w:p w:rsidR="001B7416" w:rsidRDefault="001B7416" w:rsidP="002B489D">
      <w:pPr>
        <w:rPr>
          <w:sz w:val="24"/>
          <w:szCs w:val="24"/>
        </w:rPr>
      </w:pPr>
    </w:p>
    <w:p w:rsidR="003772CF" w:rsidRDefault="00A02F77" w:rsidP="003772CF">
      <w:pPr>
        <w:pStyle w:val="Heading1"/>
      </w:pPr>
      <w:r>
        <w:t>11.3</w:t>
      </w:r>
      <w:r w:rsidR="00FA1445">
        <w:t>.</w:t>
      </w:r>
      <w:r>
        <w:t xml:space="preserve"> </w:t>
      </w:r>
      <w:proofErr w:type="spellStart"/>
      <w:r w:rsidR="003772CF">
        <w:t>Cuthulu</w:t>
      </w:r>
      <w:proofErr w:type="spellEnd"/>
    </w:p>
    <w:p w:rsidR="00C13A25" w:rsidRDefault="00C13A25" w:rsidP="002B489D">
      <w:pPr>
        <w:rPr>
          <w:sz w:val="24"/>
          <w:szCs w:val="24"/>
        </w:rPr>
      </w:pPr>
      <w:bookmarkStart w:id="3" w:name="_GoBack"/>
      <w:bookmarkEnd w:id="3"/>
    </w:p>
    <w:p w:rsidR="00471E42" w:rsidRDefault="00471E42" w:rsidP="002B489D">
      <w:pPr>
        <w:rPr>
          <w:sz w:val="24"/>
          <w:szCs w:val="24"/>
        </w:rPr>
      </w:pPr>
      <w:proofErr w:type="spellStart"/>
      <w:r>
        <w:rPr>
          <w:sz w:val="24"/>
          <w:szCs w:val="24"/>
        </w:rPr>
        <w:t>Cut</w:t>
      </w:r>
      <w:r w:rsidR="00FA6EF6">
        <w:rPr>
          <w:sz w:val="24"/>
          <w:szCs w:val="24"/>
        </w:rPr>
        <w:t>hulu</w:t>
      </w:r>
      <w:proofErr w:type="spellEnd"/>
      <w:r w:rsidR="00FA6EF6">
        <w:rPr>
          <w:sz w:val="24"/>
          <w:szCs w:val="24"/>
        </w:rPr>
        <w:t xml:space="preserve"> : The Juggernaut God </w:t>
      </w:r>
      <w:r>
        <w:rPr>
          <w:sz w:val="24"/>
          <w:szCs w:val="24"/>
        </w:rPr>
        <w:t xml:space="preserve">he will attack with great physical strength but can also summon the </w:t>
      </w:r>
      <w:proofErr w:type="spellStart"/>
      <w:r>
        <w:rPr>
          <w:sz w:val="24"/>
          <w:szCs w:val="24"/>
        </w:rPr>
        <w:t>Krakken</w:t>
      </w:r>
      <w:proofErr w:type="spellEnd"/>
      <w:r>
        <w:rPr>
          <w:sz w:val="24"/>
          <w:szCs w:val="24"/>
        </w:rPr>
        <w:t xml:space="preserve"> which is </w:t>
      </w:r>
      <w:r w:rsidR="00FA6EF6">
        <w:rPr>
          <w:sz w:val="24"/>
          <w:szCs w:val="24"/>
        </w:rPr>
        <w:t>a hell that will shave</w:t>
      </w:r>
      <w:r>
        <w:rPr>
          <w:sz w:val="24"/>
          <w:szCs w:val="24"/>
        </w:rPr>
        <w:t xml:space="preserve"> a great d</w:t>
      </w:r>
      <w:r w:rsidR="00FA6EF6">
        <w:rPr>
          <w:sz w:val="24"/>
          <w:szCs w:val="24"/>
        </w:rPr>
        <w:t>eal from the players health bar in most common scenarios his attacks are fatal.</w:t>
      </w:r>
    </w:p>
    <w:p w:rsidR="004B2B51" w:rsidRPr="002B489D" w:rsidRDefault="004B2B51" w:rsidP="002B489D">
      <w:pPr>
        <w:rPr>
          <w:sz w:val="24"/>
          <w:szCs w:val="24"/>
        </w:rPr>
      </w:pPr>
      <w:r>
        <w:rPr>
          <w:noProof/>
          <w:sz w:val="24"/>
          <w:szCs w:val="24"/>
          <w:lang w:eastAsia="en-US"/>
        </w:rPr>
        <w:lastRenderedPageBreak/>
        <w:drawing>
          <wp:inline distT="0" distB="0" distL="0" distR="0">
            <wp:extent cx="5557838" cy="74104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erChuthulu.jpg"/>
                    <pic:cNvPicPr/>
                  </pic:nvPicPr>
                  <pic:blipFill>
                    <a:blip r:embed="rId11">
                      <a:extLst>
                        <a:ext uri="{28A0092B-C50C-407E-A947-70E740481C1C}">
                          <a14:useLocalDpi xmlns:a14="http://schemas.microsoft.com/office/drawing/2010/main" val="0"/>
                        </a:ext>
                      </a:extLst>
                    </a:blip>
                    <a:stretch>
                      <a:fillRect/>
                    </a:stretch>
                  </pic:blipFill>
                  <pic:spPr>
                    <a:xfrm>
                      <a:off x="0" y="0"/>
                      <a:ext cx="5561686" cy="7415581"/>
                    </a:xfrm>
                    <a:prstGeom prst="rect">
                      <a:avLst/>
                    </a:prstGeom>
                  </pic:spPr>
                </pic:pic>
              </a:graphicData>
            </a:graphic>
          </wp:inline>
        </w:drawing>
      </w:r>
    </w:p>
    <w:p w:rsidR="00711F0F" w:rsidRDefault="00F42015" w:rsidP="00F42015">
      <w:pPr>
        <w:pStyle w:val="Heading1"/>
        <w:numPr>
          <w:ilvl w:val="0"/>
          <w:numId w:val="9"/>
        </w:numPr>
      </w:pPr>
      <w:r>
        <w:t xml:space="preserve"> </w:t>
      </w:r>
      <w:r w:rsidR="00711F0F">
        <w:t>Game Interface</w:t>
      </w:r>
    </w:p>
    <w:p w:rsidR="00757072" w:rsidRPr="00A0064F" w:rsidRDefault="00757072" w:rsidP="005B387A">
      <w:pPr>
        <w:rPr>
          <w:sz w:val="24"/>
          <w:szCs w:val="24"/>
        </w:rPr>
      </w:pPr>
    </w:p>
    <w:p w:rsidR="003F59D7" w:rsidRDefault="003F59D7" w:rsidP="003F59D7">
      <w:pPr>
        <w:widowControl w:val="0"/>
        <w:autoSpaceDE w:val="0"/>
        <w:autoSpaceDN w:val="0"/>
        <w:adjustRightInd w:val="0"/>
        <w:rPr>
          <w:sz w:val="24"/>
          <w:szCs w:val="24"/>
          <w:lang w:val="en"/>
        </w:rPr>
      </w:pPr>
      <w:r w:rsidRPr="00A0064F">
        <w:rPr>
          <w:sz w:val="24"/>
          <w:szCs w:val="24"/>
          <w:lang w:val="en"/>
        </w:rPr>
        <w:lastRenderedPageBreak/>
        <w:t>The game begins with a splash screen containing a stylized drawing of gameplay. The game automatically transitions from the splash</w:t>
      </w:r>
      <w:r w:rsidR="00711F0F" w:rsidRPr="00A0064F">
        <w:rPr>
          <w:sz w:val="24"/>
          <w:szCs w:val="24"/>
          <w:lang w:val="en"/>
        </w:rPr>
        <w:t xml:space="preserve"> screen to the main menu after 3</w:t>
      </w:r>
      <w:r w:rsidRPr="00A0064F">
        <w:rPr>
          <w:sz w:val="24"/>
          <w:szCs w:val="24"/>
          <w:lang w:val="en"/>
        </w:rPr>
        <w:t xml:space="preserve"> second</w:t>
      </w:r>
      <w:r w:rsidR="00711F0F" w:rsidRPr="00A0064F">
        <w:rPr>
          <w:sz w:val="24"/>
          <w:szCs w:val="24"/>
          <w:lang w:val="en"/>
        </w:rPr>
        <w:t>s</w:t>
      </w:r>
      <w:r w:rsidRPr="00A0064F">
        <w:rPr>
          <w:sz w:val="24"/>
          <w:szCs w:val="24"/>
          <w:lang w:val="en"/>
        </w:rPr>
        <w:t xml:space="preserve">.  At the main menu, the player can select from the following items using the mouse: 'Start Game', 'Options', 'Credits', or 'Quit'.  If the player selects 'Quit', the program closes.  Clicking 'Credits' brings the player to a separate screen with the names of the developers and an option to 'Return' which will bring the player back to the main menu.  The 'Options' screen allows the player to adjust volume, change the game controls and return to the main menu.  When the player chooses 'Start Game', </w:t>
      </w:r>
      <w:r w:rsidR="00711F0F" w:rsidRPr="00A0064F">
        <w:rPr>
          <w:sz w:val="24"/>
          <w:szCs w:val="24"/>
          <w:lang w:val="en"/>
        </w:rPr>
        <w:t>the player is thrown in the game and he begins at level 1.</w:t>
      </w:r>
      <w:r w:rsidRPr="00A0064F">
        <w:rPr>
          <w:sz w:val="24"/>
          <w:szCs w:val="24"/>
          <w:lang w:val="en"/>
        </w:rPr>
        <w:t xml:space="preserve">Pausing the game while playing brings up a splash screen containing information such as the player's current </w:t>
      </w:r>
      <w:r w:rsidR="00374E5A" w:rsidRPr="00A0064F">
        <w:rPr>
          <w:sz w:val="24"/>
          <w:szCs w:val="24"/>
          <w:lang w:val="en"/>
        </w:rPr>
        <w:t xml:space="preserve">health and magic </w:t>
      </w:r>
      <w:r w:rsidRPr="00A0064F">
        <w:rPr>
          <w:sz w:val="24"/>
          <w:szCs w:val="24"/>
          <w:lang w:val="en"/>
        </w:rPr>
        <w:t>remaining.  From this screen, the player can choose from options with the left mouse button to either retry the level or quit and return to the main menu screen.  Hitting the pause button again resumes gameplay.</w:t>
      </w:r>
      <w:bookmarkStart w:id="4" w:name="__RefHeading__295_759792799"/>
      <w:bookmarkEnd w:id="4"/>
    </w:p>
    <w:p w:rsidR="00E01826" w:rsidRDefault="00E01826" w:rsidP="003F59D7">
      <w:pPr>
        <w:widowControl w:val="0"/>
        <w:autoSpaceDE w:val="0"/>
        <w:autoSpaceDN w:val="0"/>
        <w:adjustRightInd w:val="0"/>
        <w:rPr>
          <w:sz w:val="24"/>
          <w:szCs w:val="24"/>
          <w:lang w:val="en"/>
        </w:rPr>
      </w:pPr>
      <w:r>
        <w:rPr>
          <w:sz w:val="24"/>
          <w:szCs w:val="24"/>
          <w:lang w:val="en"/>
        </w:rPr>
        <w:t xml:space="preserve">Main Menu </w:t>
      </w:r>
    </w:p>
    <w:p w:rsidR="00E01826" w:rsidRDefault="00E01826" w:rsidP="003F59D7">
      <w:pPr>
        <w:widowControl w:val="0"/>
        <w:autoSpaceDE w:val="0"/>
        <w:autoSpaceDN w:val="0"/>
        <w:adjustRightInd w:val="0"/>
        <w:rPr>
          <w:sz w:val="24"/>
          <w:szCs w:val="24"/>
          <w:lang w:val="en"/>
        </w:rPr>
      </w:pPr>
      <w:r>
        <w:rPr>
          <w:noProof/>
          <w:sz w:val="24"/>
          <w:szCs w:val="24"/>
          <w:lang w:eastAsia="en-US"/>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E6914" w:rsidRDefault="000E6914" w:rsidP="003F59D7">
      <w:pPr>
        <w:widowControl w:val="0"/>
        <w:autoSpaceDE w:val="0"/>
        <w:autoSpaceDN w:val="0"/>
        <w:adjustRightInd w:val="0"/>
        <w:rPr>
          <w:sz w:val="24"/>
          <w:szCs w:val="24"/>
          <w:lang w:val="en"/>
        </w:rPr>
      </w:pPr>
    </w:p>
    <w:p w:rsidR="000E6914" w:rsidRDefault="000E6914" w:rsidP="003F59D7">
      <w:pPr>
        <w:widowControl w:val="0"/>
        <w:autoSpaceDE w:val="0"/>
        <w:autoSpaceDN w:val="0"/>
        <w:adjustRightInd w:val="0"/>
        <w:rPr>
          <w:sz w:val="24"/>
          <w:szCs w:val="24"/>
          <w:lang w:val="en"/>
        </w:rPr>
      </w:pPr>
      <w:r>
        <w:rPr>
          <w:sz w:val="24"/>
          <w:szCs w:val="24"/>
          <w:lang w:val="en"/>
        </w:rPr>
        <w:t>If the game grows enough before delivery date there may be an items menu</w:t>
      </w:r>
    </w:p>
    <w:p w:rsidR="000E6914" w:rsidRPr="00A0064F" w:rsidRDefault="000E6914" w:rsidP="003F59D7">
      <w:pPr>
        <w:widowControl w:val="0"/>
        <w:autoSpaceDE w:val="0"/>
        <w:autoSpaceDN w:val="0"/>
        <w:adjustRightInd w:val="0"/>
        <w:rPr>
          <w:sz w:val="24"/>
          <w:szCs w:val="24"/>
          <w:lang w:val="en"/>
        </w:rPr>
      </w:pPr>
      <w:r>
        <w:rPr>
          <w:noProof/>
          <w:sz w:val="24"/>
          <w:szCs w:val="24"/>
          <w:lang w:eastAsia="en-US"/>
        </w:rPr>
        <w:lastRenderedPageBreak/>
        <w:drawing>
          <wp:inline distT="0" distB="0" distL="0" distR="0">
            <wp:extent cx="5943600" cy="4024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suCov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rsidR="007F1FB8" w:rsidRDefault="006A52C7" w:rsidP="007F1FB8">
      <w:pPr>
        <w:pStyle w:val="Heading1"/>
      </w:pPr>
      <w:bookmarkStart w:id="5" w:name="__RefHeading__307_759792799"/>
      <w:bookmarkEnd w:id="5"/>
      <w:r>
        <w:t xml:space="preserve">12.1 </w:t>
      </w:r>
      <w:r w:rsidR="007F1FB8">
        <w:t>Controls</w:t>
      </w:r>
    </w:p>
    <w:p w:rsidR="003F59D7" w:rsidRPr="00475807" w:rsidRDefault="003F59D7" w:rsidP="003F59D7">
      <w:pPr>
        <w:rPr>
          <w:rFonts w:cs="Arial"/>
        </w:rPr>
      </w:pPr>
    </w:p>
    <w:p w:rsidR="003F59D7" w:rsidRPr="00475807" w:rsidRDefault="003F59D7" w:rsidP="003F59D7">
      <w:pPr>
        <w:tabs>
          <w:tab w:val="left" w:pos="1635"/>
        </w:tabs>
        <w:rPr>
          <w:rFonts w:cs="Arial"/>
          <w:sz w:val="24"/>
          <w:szCs w:val="24"/>
        </w:rPr>
      </w:pPr>
      <w:r w:rsidRPr="00475807">
        <w:rPr>
          <w:rFonts w:cs="Arial"/>
          <w:sz w:val="24"/>
          <w:szCs w:val="24"/>
        </w:rPr>
        <w:t>Keyboard Controls</w:t>
      </w:r>
    </w:p>
    <w:p w:rsidR="003F59D7" w:rsidRPr="00475807" w:rsidRDefault="003F59D7" w:rsidP="003F59D7">
      <w:pPr>
        <w:spacing w:after="0" w:line="240" w:lineRule="auto"/>
        <w:rPr>
          <w:rFonts w:eastAsia="Times New Roman" w:cs="Arial"/>
          <w:color w:val="000000"/>
          <w:sz w:val="27"/>
          <w:szCs w:val="27"/>
          <w:lang w:eastAsia="en-CA"/>
        </w:rPr>
      </w:pPr>
      <w:r w:rsidRPr="00475807">
        <w:rPr>
          <w:rFonts w:eastAsia="Times New Roman" w:cs="Arial"/>
          <w:color w:val="000000"/>
          <w:sz w:val="18"/>
          <w:szCs w:val="18"/>
          <w:lang w:eastAsia="en-CA"/>
        </w:rPr>
        <w:t>-</w:t>
      </w:r>
      <w:r w:rsidRPr="00475807">
        <w:rPr>
          <w:rFonts w:eastAsia="Times New Roman" w:cs="Arial"/>
          <w:b/>
          <w:color w:val="000000"/>
          <w:sz w:val="18"/>
          <w:szCs w:val="18"/>
          <w:lang w:eastAsia="en-CA"/>
        </w:rPr>
        <w:t>W</w:t>
      </w:r>
      <w:r w:rsidRPr="00475807">
        <w:rPr>
          <w:rFonts w:eastAsia="Times New Roman" w:cs="Arial"/>
          <w:color w:val="000000"/>
          <w:sz w:val="18"/>
          <w:szCs w:val="18"/>
          <w:lang w:eastAsia="en-CA"/>
        </w:rPr>
        <w:t>: Causes the player to move forward at 50 pixels/second</w:t>
      </w:r>
    </w:p>
    <w:p w:rsidR="003F59D7" w:rsidRPr="00475807" w:rsidRDefault="003F59D7" w:rsidP="003F59D7">
      <w:pPr>
        <w:spacing w:after="0" w:line="240" w:lineRule="auto"/>
        <w:rPr>
          <w:rFonts w:eastAsia="Times New Roman" w:cs="Arial"/>
          <w:color w:val="000000"/>
          <w:sz w:val="27"/>
          <w:szCs w:val="27"/>
          <w:lang w:eastAsia="en-CA"/>
        </w:rPr>
      </w:pPr>
      <w:r w:rsidRPr="00475807">
        <w:rPr>
          <w:rFonts w:eastAsia="Times New Roman" w:cs="Arial"/>
          <w:color w:val="000000"/>
          <w:sz w:val="18"/>
          <w:szCs w:val="18"/>
          <w:lang w:eastAsia="en-CA"/>
        </w:rPr>
        <w:t>-</w:t>
      </w:r>
      <w:r w:rsidRPr="00475807">
        <w:rPr>
          <w:rFonts w:eastAsia="Times New Roman" w:cs="Arial"/>
          <w:b/>
          <w:color w:val="000000"/>
          <w:sz w:val="18"/>
          <w:szCs w:val="18"/>
          <w:lang w:eastAsia="en-CA"/>
        </w:rPr>
        <w:t>S</w:t>
      </w:r>
      <w:r w:rsidRPr="00475807">
        <w:rPr>
          <w:rFonts w:eastAsia="Times New Roman" w:cs="Arial"/>
          <w:color w:val="000000"/>
          <w:sz w:val="18"/>
          <w:szCs w:val="18"/>
          <w:lang w:eastAsia="en-CA"/>
        </w:rPr>
        <w:t>: Causes the player to move backward at 50 pixels/second</w:t>
      </w:r>
    </w:p>
    <w:p w:rsidR="003F59D7" w:rsidRPr="00475807" w:rsidRDefault="003F59D7" w:rsidP="003F59D7">
      <w:pPr>
        <w:spacing w:after="0" w:line="240" w:lineRule="auto"/>
        <w:rPr>
          <w:rFonts w:eastAsia="Times New Roman" w:cs="Arial"/>
          <w:color w:val="000000"/>
          <w:sz w:val="27"/>
          <w:szCs w:val="27"/>
          <w:lang w:eastAsia="en-CA"/>
        </w:rPr>
      </w:pPr>
      <w:r w:rsidRPr="00475807">
        <w:rPr>
          <w:rFonts w:eastAsia="Times New Roman" w:cs="Arial"/>
          <w:color w:val="000000"/>
          <w:sz w:val="18"/>
          <w:szCs w:val="18"/>
          <w:lang w:eastAsia="en-CA"/>
        </w:rPr>
        <w:t>-</w:t>
      </w:r>
      <w:r w:rsidRPr="00475807">
        <w:rPr>
          <w:rFonts w:eastAsia="Times New Roman" w:cs="Arial"/>
          <w:b/>
          <w:color w:val="000000"/>
          <w:sz w:val="18"/>
          <w:szCs w:val="18"/>
          <w:lang w:eastAsia="en-CA"/>
        </w:rPr>
        <w:t>A</w:t>
      </w:r>
      <w:r w:rsidRPr="00475807">
        <w:rPr>
          <w:rFonts w:eastAsia="Times New Roman" w:cs="Arial"/>
          <w:color w:val="000000"/>
          <w:sz w:val="18"/>
          <w:szCs w:val="18"/>
          <w:lang w:eastAsia="en-CA"/>
        </w:rPr>
        <w:t>: Causes the player to strafe left 50 pixels/second (this does not affect the player’s facing vector)</w:t>
      </w:r>
    </w:p>
    <w:p w:rsidR="003F59D7" w:rsidRPr="00475807" w:rsidRDefault="003F59D7" w:rsidP="003F59D7">
      <w:pPr>
        <w:spacing w:after="0" w:line="240" w:lineRule="auto"/>
        <w:rPr>
          <w:rFonts w:eastAsia="Times New Roman" w:cs="Arial"/>
          <w:color w:val="000000"/>
          <w:sz w:val="27"/>
          <w:szCs w:val="27"/>
          <w:lang w:eastAsia="en-CA"/>
        </w:rPr>
      </w:pPr>
      <w:r w:rsidRPr="00475807">
        <w:rPr>
          <w:rFonts w:eastAsia="Times New Roman" w:cs="Arial"/>
          <w:color w:val="000000"/>
          <w:sz w:val="18"/>
          <w:szCs w:val="18"/>
          <w:lang w:eastAsia="en-CA"/>
        </w:rPr>
        <w:t>-</w:t>
      </w:r>
      <w:r w:rsidRPr="00475807">
        <w:rPr>
          <w:rFonts w:eastAsia="Times New Roman" w:cs="Arial"/>
          <w:b/>
          <w:color w:val="000000"/>
          <w:sz w:val="18"/>
          <w:szCs w:val="18"/>
          <w:lang w:eastAsia="en-CA"/>
        </w:rPr>
        <w:t>D</w:t>
      </w:r>
      <w:r w:rsidRPr="00475807">
        <w:rPr>
          <w:rFonts w:eastAsia="Times New Roman" w:cs="Arial"/>
          <w:color w:val="000000"/>
          <w:sz w:val="18"/>
          <w:szCs w:val="18"/>
          <w:lang w:eastAsia="en-CA"/>
        </w:rPr>
        <w:t>: Causes the player to strafe right 50 pixels/second (this does not affect the player’s facing vector)</w:t>
      </w:r>
    </w:p>
    <w:p w:rsidR="003F59D7" w:rsidRDefault="003F59D7" w:rsidP="003F59D7">
      <w:pPr>
        <w:spacing w:after="0" w:line="240" w:lineRule="auto"/>
        <w:rPr>
          <w:rFonts w:eastAsia="Times New Roman" w:cs="Arial"/>
          <w:color w:val="000000"/>
          <w:sz w:val="18"/>
          <w:szCs w:val="18"/>
          <w:lang w:eastAsia="en-CA"/>
        </w:rPr>
      </w:pPr>
      <w:r w:rsidRPr="00475807">
        <w:rPr>
          <w:rFonts w:eastAsia="Times New Roman" w:cs="Arial"/>
          <w:color w:val="000000"/>
          <w:sz w:val="18"/>
          <w:szCs w:val="18"/>
          <w:lang w:eastAsia="en-CA"/>
        </w:rPr>
        <w:t>-</w:t>
      </w:r>
      <w:r w:rsidRPr="00475807">
        <w:rPr>
          <w:rFonts w:eastAsia="Times New Roman" w:cs="Arial"/>
          <w:b/>
          <w:color w:val="000000"/>
          <w:sz w:val="18"/>
          <w:szCs w:val="18"/>
          <w:lang w:eastAsia="en-CA"/>
        </w:rPr>
        <w:t>SPACE BAR</w:t>
      </w:r>
      <w:r w:rsidRPr="00475807">
        <w:rPr>
          <w:rFonts w:eastAsia="Times New Roman" w:cs="Arial"/>
          <w:color w:val="000000"/>
          <w:sz w:val="18"/>
          <w:szCs w:val="18"/>
          <w:lang w:eastAsia="en-CA"/>
        </w:rPr>
        <w:t>: This will trigger the player to jump at 200 pixels/second</w:t>
      </w:r>
    </w:p>
    <w:p w:rsidR="008E70D9" w:rsidRPr="008E70D9" w:rsidRDefault="008E70D9" w:rsidP="003F59D7">
      <w:pPr>
        <w:spacing w:after="0" w:line="240" w:lineRule="auto"/>
        <w:rPr>
          <w:rFonts w:eastAsia="Times New Roman" w:cs="Arial"/>
          <w:b/>
          <w:color w:val="000000"/>
          <w:sz w:val="27"/>
          <w:szCs w:val="27"/>
          <w:lang w:eastAsia="en-CA"/>
        </w:rPr>
      </w:pPr>
      <w:r w:rsidRPr="008E70D9">
        <w:rPr>
          <w:rFonts w:eastAsia="Times New Roman" w:cs="Arial"/>
          <w:b/>
          <w:color w:val="000000"/>
          <w:sz w:val="18"/>
          <w:szCs w:val="18"/>
          <w:lang w:eastAsia="en-CA"/>
        </w:rPr>
        <w:t>ENTER:</w:t>
      </w:r>
      <w:r>
        <w:rPr>
          <w:rFonts w:eastAsia="Times New Roman" w:cs="Arial"/>
          <w:b/>
          <w:color w:val="000000"/>
          <w:sz w:val="18"/>
          <w:szCs w:val="18"/>
          <w:lang w:eastAsia="en-CA"/>
        </w:rPr>
        <w:t xml:space="preserve"> </w:t>
      </w:r>
      <w:r w:rsidRPr="008E70D9">
        <w:rPr>
          <w:rFonts w:eastAsia="Times New Roman" w:cs="Arial"/>
          <w:color w:val="000000"/>
          <w:sz w:val="18"/>
          <w:szCs w:val="18"/>
          <w:lang w:eastAsia="en-CA"/>
        </w:rPr>
        <w:t>Sword</w:t>
      </w:r>
      <w:r>
        <w:rPr>
          <w:rFonts w:eastAsia="Times New Roman" w:cs="Arial"/>
          <w:color w:val="000000"/>
          <w:sz w:val="18"/>
          <w:szCs w:val="18"/>
          <w:lang w:eastAsia="en-CA"/>
        </w:rPr>
        <w:t xml:space="preserve"> attack </w:t>
      </w:r>
    </w:p>
    <w:p w:rsidR="003F59D7" w:rsidRPr="00475807" w:rsidRDefault="003F59D7" w:rsidP="003F59D7">
      <w:pPr>
        <w:spacing w:after="0" w:line="240" w:lineRule="auto"/>
        <w:rPr>
          <w:rFonts w:eastAsia="Times New Roman" w:cs="Arial"/>
          <w:color w:val="000000"/>
          <w:sz w:val="18"/>
          <w:szCs w:val="18"/>
          <w:lang w:eastAsia="en-CA"/>
        </w:rPr>
      </w:pPr>
      <w:r w:rsidRPr="00475807">
        <w:rPr>
          <w:rFonts w:eastAsia="Times New Roman" w:cs="Arial"/>
          <w:color w:val="000000"/>
          <w:sz w:val="18"/>
          <w:szCs w:val="18"/>
          <w:lang w:eastAsia="en-CA"/>
        </w:rPr>
        <w:t>-</w:t>
      </w:r>
      <w:r w:rsidRPr="00475807">
        <w:rPr>
          <w:rFonts w:eastAsia="Times New Roman" w:cs="Arial"/>
          <w:b/>
          <w:color w:val="000000"/>
          <w:sz w:val="18"/>
          <w:szCs w:val="18"/>
          <w:lang w:eastAsia="en-CA"/>
        </w:rPr>
        <w:t>SHIFT</w:t>
      </w:r>
      <w:r w:rsidRPr="00475807">
        <w:rPr>
          <w:rFonts w:eastAsia="Times New Roman" w:cs="Arial"/>
          <w:color w:val="000000"/>
          <w:sz w:val="18"/>
          <w:szCs w:val="18"/>
          <w:lang w:eastAsia="en-CA"/>
        </w:rPr>
        <w:t xml:space="preserve">: </w:t>
      </w:r>
      <w:r w:rsidR="008E70D9">
        <w:rPr>
          <w:rFonts w:eastAsia="Times New Roman" w:cs="Arial"/>
          <w:color w:val="000000"/>
          <w:sz w:val="18"/>
          <w:szCs w:val="18"/>
          <w:lang w:eastAsia="en-CA"/>
        </w:rPr>
        <w:t>Magic attack</w:t>
      </w:r>
    </w:p>
    <w:p w:rsidR="008E70D9" w:rsidRPr="00475807" w:rsidRDefault="008E70D9" w:rsidP="008E70D9">
      <w:pPr>
        <w:spacing w:after="0" w:line="240" w:lineRule="auto"/>
        <w:rPr>
          <w:rFonts w:eastAsia="Times New Roman" w:cs="Arial"/>
          <w:color w:val="000000"/>
          <w:sz w:val="18"/>
          <w:szCs w:val="18"/>
          <w:lang w:eastAsia="en-CA"/>
        </w:rPr>
      </w:pPr>
      <w:r>
        <w:rPr>
          <w:rFonts w:eastAsia="Times New Roman" w:cs="Arial"/>
          <w:b/>
          <w:color w:val="000000"/>
          <w:sz w:val="18"/>
          <w:szCs w:val="18"/>
          <w:lang w:eastAsia="en-CA"/>
        </w:rPr>
        <w:t xml:space="preserve">CTRL: </w:t>
      </w:r>
      <w:r>
        <w:rPr>
          <w:rFonts w:eastAsia="Times New Roman" w:cs="Arial"/>
          <w:color w:val="000000"/>
          <w:sz w:val="18"/>
          <w:szCs w:val="18"/>
          <w:lang w:eastAsia="en-CA"/>
        </w:rPr>
        <w:t>Spells</w:t>
      </w:r>
      <w:r w:rsidR="003772CF">
        <w:rPr>
          <w:rFonts w:eastAsia="Times New Roman" w:cs="Arial"/>
          <w:color w:val="000000"/>
          <w:sz w:val="18"/>
          <w:szCs w:val="18"/>
          <w:lang w:eastAsia="en-CA"/>
        </w:rPr>
        <w:t xml:space="preserve"> (Inferno, </w:t>
      </w:r>
      <w:proofErr w:type="gramStart"/>
      <w:r w:rsidR="003772CF">
        <w:rPr>
          <w:rFonts w:eastAsia="Times New Roman" w:cs="Arial"/>
          <w:color w:val="000000"/>
          <w:sz w:val="18"/>
          <w:szCs w:val="18"/>
          <w:lang w:eastAsia="en-CA"/>
        </w:rPr>
        <w:t>Reap</w:t>
      </w:r>
      <w:r w:rsidR="007F1FB8">
        <w:rPr>
          <w:rFonts w:eastAsia="Times New Roman" w:cs="Arial"/>
          <w:color w:val="000000"/>
          <w:sz w:val="18"/>
          <w:szCs w:val="18"/>
          <w:lang w:eastAsia="en-CA"/>
        </w:rPr>
        <w:t xml:space="preserve"> </w:t>
      </w:r>
      <w:r w:rsidR="00BA3EC3">
        <w:rPr>
          <w:rFonts w:eastAsia="Times New Roman" w:cs="Arial"/>
          <w:color w:val="000000"/>
          <w:sz w:val="18"/>
          <w:szCs w:val="18"/>
          <w:lang w:eastAsia="en-CA"/>
        </w:rPr>
        <w:t>)</w:t>
      </w:r>
      <w:proofErr w:type="gramEnd"/>
    </w:p>
    <w:p w:rsidR="003F59D7" w:rsidRPr="00475807" w:rsidRDefault="003F59D7" w:rsidP="003F59D7">
      <w:pPr>
        <w:spacing w:after="0" w:line="240" w:lineRule="auto"/>
        <w:rPr>
          <w:rFonts w:eastAsia="Times New Roman" w:cs="Arial"/>
          <w:color w:val="000000"/>
          <w:sz w:val="18"/>
          <w:szCs w:val="18"/>
          <w:lang w:eastAsia="en-CA"/>
        </w:rPr>
      </w:pPr>
    </w:p>
    <w:p w:rsidR="003F59D7" w:rsidRPr="00475807" w:rsidRDefault="003F59D7" w:rsidP="003F59D7">
      <w:pPr>
        <w:spacing w:after="0" w:line="240" w:lineRule="auto"/>
        <w:rPr>
          <w:rFonts w:eastAsia="Times New Roman" w:cs="Arial"/>
          <w:color w:val="000000"/>
          <w:sz w:val="27"/>
          <w:szCs w:val="27"/>
          <w:lang w:eastAsia="en-CA"/>
        </w:rPr>
      </w:pPr>
    </w:p>
    <w:p w:rsidR="003F59D7" w:rsidRPr="00475807" w:rsidRDefault="003F59D7" w:rsidP="003F59D7">
      <w:pPr>
        <w:tabs>
          <w:tab w:val="left" w:pos="1635"/>
        </w:tabs>
        <w:rPr>
          <w:rFonts w:cs="Arial"/>
          <w:sz w:val="24"/>
          <w:szCs w:val="24"/>
        </w:rPr>
      </w:pPr>
    </w:p>
    <w:p w:rsidR="003F59D7" w:rsidRPr="001E2BD9" w:rsidRDefault="00A24809" w:rsidP="001E2BD9">
      <w:pPr>
        <w:pStyle w:val="TOCHeading"/>
        <w:ind w:left="720"/>
        <w:rPr>
          <w:rFonts w:ascii="Calibri" w:hAnsi="Calibri" w:cs="Arial"/>
          <w:color w:val="4F2F4D" w:themeColor="accent6" w:themeShade="80"/>
        </w:rPr>
      </w:pPr>
      <w:bookmarkStart w:id="6" w:name="__RefHeading__309_759792799"/>
      <w:bookmarkStart w:id="7" w:name="__RefHeading__204_759792799"/>
      <w:bookmarkStart w:id="8" w:name="_Toc354153828"/>
      <w:bookmarkEnd w:id="6"/>
      <w:bookmarkEnd w:id="7"/>
      <w:r>
        <w:rPr>
          <w:rFonts w:ascii="Calibri" w:hAnsi="Calibri" w:cs="Arial"/>
          <w:color w:val="4F2F4D" w:themeColor="accent6" w:themeShade="80"/>
        </w:rPr>
        <w:lastRenderedPageBreak/>
        <w:t>13</w:t>
      </w:r>
      <w:proofErr w:type="gramStart"/>
      <w:r>
        <w:rPr>
          <w:rFonts w:ascii="Calibri" w:hAnsi="Calibri" w:cs="Arial"/>
          <w:color w:val="4F2F4D" w:themeColor="accent6" w:themeShade="80"/>
        </w:rPr>
        <w:t>.</w:t>
      </w:r>
      <w:r w:rsidR="003F59D7" w:rsidRPr="001E2BD9">
        <w:rPr>
          <w:rFonts w:ascii="Calibri" w:hAnsi="Calibri" w:cs="Arial"/>
          <w:color w:val="4F2F4D" w:themeColor="accent6" w:themeShade="80"/>
        </w:rPr>
        <w:t>Levels</w:t>
      </w:r>
      <w:bookmarkEnd w:id="8"/>
      <w:proofErr w:type="gramEnd"/>
    </w:p>
    <w:p w:rsidR="007F1FB8" w:rsidRDefault="005149C8" w:rsidP="007F1FB8">
      <w:pPr>
        <w:pStyle w:val="Heading1"/>
      </w:pPr>
      <w:r>
        <w:t xml:space="preserve">13.1. </w:t>
      </w:r>
      <w:r w:rsidR="007F1FB8">
        <w:t xml:space="preserve">Level 1 </w:t>
      </w:r>
      <w:r w:rsidR="00057A37">
        <w:t>.</w:t>
      </w:r>
      <w:r w:rsidR="00F46EF2">
        <w:t>The Portal (Brave New World)</w:t>
      </w:r>
    </w:p>
    <w:p w:rsidR="003F59D7" w:rsidRPr="00773BDE" w:rsidRDefault="002620BE" w:rsidP="003F59D7">
      <w:pPr>
        <w:rPr>
          <w:lang w:eastAsia="en-CA"/>
        </w:rPr>
      </w:pPr>
      <w:r>
        <w:rPr>
          <w:noProof/>
          <w:lang w:eastAsia="en-US"/>
        </w:rPr>
        <w:drawing>
          <wp:inline distT="0" distB="0" distL="0" distR="0">
            <wp:extent cx="5943600" cy="1893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glan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rsidR="003F59D7" w:rsidRDefault="003F59D7" w:rsidP="003F59D7">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ab/>
      </w:r>
      <w:r w:rsidR="007818ED">
        <w:rPr>
          <w:rFonts w:eastAsia="Times New Roman" w:cs="Times New Roman"/>
          <w:color w:val="000000"/>
          <w:sz w:val="24"/>
          <w:szCs w:val="24"/>
          <w:lang w:eastAsia="en-CA"/>
        </w:rPr>
        <w:t xml:space="preserve">The </w:t>
      </w:r>
      <w:r w:rsidR="007636BC">
        <w:rPr>
          <w:rFonts w:eastAsia="Times New Roman" w:cs="Times New Roman"/>
          <w:color w:val="000000"/>
          <w:sz w:val="24"/>
          <w:szCs w:val="24"/>
          <w:lang w:eastAsia="en-CA"/>
        </w:rPr>
        <w:t xml:space="preserve">2D </w:t>
      </w:r>
      <w:r w:rsidR="007818ED">
        <w:rPr>
          <w:rFonts w:eastAsia="Times New Roman" w:cs="Times New Roman"/>
          <w:color w:val="000000"/>
          <w:sz w:val="24"/>
          <w:szCs w:val="24"/>
          <w:lang w:eastAsia="en-CA"/>
        </w:rPr>
        <w:t>world has been destroyed, all that remains is a few buildings and all life is gone destroyed</w:t>
      </w:r>
      <w:r w:rsidR="00283B27">
        <w:rPr>
          <w:rFonts w:eastAsia="Times New Roman" w:cs="Times New Roman"/>
          <w:color w:val="000000"/>
          <w:sz w:val="24"/>
          <w:szCs w:val="24"/>
          <w:lang w:eastAsia="en-CA"/>
        </w:rPr>
        <w:t xml:space="preserve"> leaving the cities barren all this caused</w:t>
      </w:r>
      <w:r w:rsidR="007818ED">
        <w:rPr>
          <w:rFonts w:eastAsia="Times New Roman" w:cs="Times New Roman"/>
          <w:color w:val="000000"/>
          <w:sz w:val="24"/>
          <w:szCs w:val="24"/>
          <w:lang w:eastAsia="en-CA"/>
        </w:rPr>
        <w:t xml:space="preserve"> by an ancient spell only a few creatures remain and they are the hordes of hell themselves. </w:t>
      </w:r>
    </w:p>
    <w:p w:rsidR="007818ED" w:rsidRDefault="007818ED" w:rsidP="003F59D7">
      <w:pPr>
        <w:spacing w:after="0" w:line="240" w:lineRule="auto"/>
        <w:rPr>
          <w:rFonts w:eastAsia="Times New Roman" w:cs="Times New Roman"/>
          <w:color w:val="000000"/>
          <w:sz w:val="24"/>
          <w:szCs w:val="24"/>
          <w:lang w:eastAsia="en-CA"/>
        </w:rPr>
      </w:pPr>
    </w:p>
    <w:p w:rsidR="007818ED" w:rsidRPr="00667483" w:rsidRDefault="007818ED" w:rsidP="003F59D7">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ab/>
        <w:t xml:space="preserve">The Portal Brave new world level starts the player in a crimson sky atmosphere and a barren town 8 bit graphics scenery and in is an array of </w:t>
      </w:r>
      <w:r w:rsidR="00057A37">
        <w:rPr>
          <w:rFonts w:eastAsia="Times New Roman" w:cs="Times New Roman"/>
          <w:color w:val="000000"/>
          <w:sz w:val="24"/>
          <w:szCs w:val="24"/>
          <w:lang w:eastAsia="en-CA"/>
        </w:rPr>
        <w:t xml:space="preserve">enemies : 8 </w:t>
      </w:r>
      <w:proofErr w:type="spellStart"/>
      <w:r>
        <w:rPr>
          <w:rFonts w:eastAsia="Times New Roman" w:cs="Times New Roman"/>
          <w:color w:val="000000"/>
          <w:sz w:val="24"/>
          <w:szCs w:val="24"/>
          <w:lang w:eastAsia="en-CA"/>
        </w:rPr>
        <w:t>Skully’s</w:t>
      </w:r>
      <w:proofErr w:type="spellEnd"/>
      <w:r>
        <w:rPr>
          <w:rFonts w:eastAsia="Times New Roman" w:cs="Times New Roman"/>
          <w:color w:val="000000"/>
          <w:sz w:val="24"/>
          <w:szCs w:val="24"/>
          <w:lang w:eastAsia="en-CA"/>
        </w:rPr>
        <w:t xml:space="preserve"> a few wolves and a </w:t>
      </w:r>
      <w:r w:rsidR="00057A37">
        <w:rPr>
          <w:rFonts w:eastAsia="Times New Roman" w:cs="Times New Roman"/>
          <w:color w:val="000000"/>
          <w:sz w:val="24"/>
          <w:szCs w:val="24"/>
          <w:lang w:eastAsia="en-CA"/>
        </w:rPr>
        <w:t xml:space="preserve">couple of </w:t>
      </w:r>
      <w:r>
        <w:rPr>
          <w:rFonts w:eastAsia="Times New Roman" w:cs="Times New Roman"/>
          <w:color w:val="000000"/>
          <w:sz w:val="24"/>
          <w:szCs w:val="24"/>
          <w:lang w:eastAsia="en-CA"/>
        </w:rPr>
        <w:t>zombie</w:t>
      </w:r>
      <w:r w:rsidR="00057A37">
        <w:rPr>
          <w:rFonts w:eastAsia="Times New Roman" w:cs="Times New Roman"/>
          <w:color w:val="000000"/>
          <w:sz w:val="24"/>
          <w:szCs w:val="24"/>
          <w:lang w:eastAsia="en-CA"/>
        </w:rPr>
        <w:t>s</w:t>
      </w:r>
      <w:r>
        <w:rPr>
          <w:rFonts w:eastAsia="Times New Roman" w:cs="Times New Roman"/>
          <w:color w:val="000000"/>
          <w:sz w:val="24"/>
          <w:szCs w:val="24"/>
          <w:lang w:eastAsia="en-CA"/>
        </w:rPr>
        <w:t xml:space="preserve"> .</w:t>
      </w:r>
      <w:r w:rsidR="00AD7C96">
        <w:rPr>
          <w:rFonts w:eastAsia="Times New Roman" w:cs="Times New Roman"/>
          <w:color w:val="000000"/>
          <w:sz w:val="24"/>
          <w:szCs w:val="24"/>
          <w:lang w:eastAsia="en-CA"/>
        </w:rPr>
        <w:t xml:space="preserve"> The player passes through this level to reach the Abyss or the dark forest where he will find a key to what he is looking for.</w:t>
      </w:r>
    </w:p>
    <w:p w:rsidR="003F59D7" w:rsidRPr="00667483" w:rsidRDefault="003F59D7" w:rsidP="003F59D7">
      <w:pPr>
        <w:spacing w:after="0" w:line="240" w:lineRule="auto"/>
        <w:rPr>
          <w:rFonts w:eastAsia="Times New Roman" w:cs="Times New Roman"/>
          <w:color w:val="000000"/>
          <w:sz w:val="24"/>
          <w:szCs w:val="24"/>
          <w:lang w:eastAsia="en-CA"/>
        </w:rPr>
      </w:pPr>
    </w:p>
    <w:p w:rsidR="003F59D7" w:rsidRPr="00667483" w:rsidRDefault="00E478B8" w:rsidP="003F59D7">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ab/>
        <w:t>At the end of the level a horrifying boss awaits the player. It is here where his true horrors begin as he faces the relentless Beast of Babylon. The camera will change the view to leave the titan enemy boss in front</w:t>
      </w:r>
      <w:r w:rsidR="00057A37">
        <w:rPr>
          <w:rFonts w:eastAsia="Times New Roman" w:cs="Times New Roman"/>
          <w:color w:val="000000"/>
          <w:sz w:val="24"/>
          <w:szCs w:val="24"/>
          <w:lang w:eastAsia="en-CA"/>
        </w:rPr>
        <w:t xml:space="preserve"> view and the battle will start</w:t>
      </w:r>
      <w:r>
        <w:rPr>
          <w:rFonts w:eastAsia="Times New Roman" w:cs="Times New Roman"/>
          <w:color w:val="000000"/>
          <w:sz w:val="24"/>
          <w:szCs w:val="24"/>
          <w:lang w:eastAsia="en-CA"/>
        </w:rPr>
        <w:t>.</w:t>
      </w:r>
    </w:p>
    <w:p w:rsidR="003F59D7" w:rsidRDefault="003F59D7" w:rsidP="003F59D7">
      <w:pPr>
        <w:spacing w:after="0" w:line="240" w:lineRule="auto"/>
        <w:rPr>
          <w:rFonts w:eastAsia="Times New Roman" w:cs="Times New Roman"/>
          <w:color w:val="000000"/>
          <w:sz w:val="24"/>
          <w:szCs w:val="24"/>
          <w:lang w:eastAsia="en-CA"/>
        </w:rPr>
      </w:pPr>
    </w:p>
    <w:p w:rsidR="00615957" w:rsidRDefault="0098758F" w:rsidP="00615957">
      <w:pPr>
        <w:pStyle w:val="Heading1"/>
      </w:pPr>
      <w:r>
        <w:t xml:space="preserve">13.2. </w:t>
      </w:r>
      <w:r w:rsidR="00F05401">
        <w:t>Level 2 .The Abyss (Enchanted Forest of Souls</w:t>
      </w:r>
      <w:r w:rsidR="00615957">
        <w:t>)</w:t>
      </w:r>
    </w:p>
    <w:p w:rsidR="00615957" w:rsidRPr="00667483" w:rsidRDefault="00615957" w:rsidP="003F59D7">
      <w:pPr>
        <w:spacing w:after="0" w:line="240" w:lineRule="auto"/>
        <w:rPr>
          <w:rFonts w:eastAsia="Times New Roman" w:cs="Times New Roman"/>
          <w:color w:val="000000"/>
          <w:sz w:val="24"/>
          <w:szCs w:val="24"/>
          <w:lang w:eastAsia="en-CA"/>
        </w:rPr>
      </w:pPr>
    </w:p>
    <w:p w:rsidR="003F59D7" w:rsidRDefault="003F59D7" w:rsidP="001C18A5">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ab/>
      </w:r>
      <w:r w:rsidRPr="00667483">
        <w:rPr>
          <w:rFonts w:eastAsia="Times New Roman" w:cs="Times New Roman"/>
          <w:color w:val="000000"/>
          <w:sz w:val="24"/>
          <w:szCs w:val="24"/>
          <w:lang w:eastAsia="en-CA"/>
        </w:rPr>
        <w:t>This level is a continuance of the main character’s life immediately after level one</w:t>
      </w:r>
      <w:r w:rsidR="001C18A5">
        <w:rPr>
          <w:rFonts w:eastAsia="Times New Roman" w:cs="Times New Roman"/>
          <w:color w:val="000000"/>
          <w:sz w:val="24"/>
          <w:szCs w:val="24"/>
          <w:lang w:eastAsia="en-CA"/>
        </w:rPr>
        <w:t>. Now the player finds himself in a murky forest full of sounds and eerie presence.</w:t>
      </w:r>
      <w:r w:rsidR="00AF7904">
        <w:rPr>
          <w:rFonts w:eastAsia="Times New Roman" w:cs="Times New Roman"/>
          <w:color w:val="000000"/>
          <w:sz w:val="24"/>
          <w:szCs w:val="24"/>
          <w:lang w:eastAsia="en-CA"/>
        </w:rPr>
        <w:t xml:space="preserve"> </w:t>
      </w:r>
    </w:p>
    <w:p w:rsidR="00AF7904" w:rsidRDefault="00AF7904" w:rsidP="001C18A5">
      <w:pPr>
        <w:spacing w:after="0" w:line="240" w:lineRule="auto"/>
        <w:rPr>
          <w:rFonts w:eastAsia="Times New Roman" w:cs="Times New Roman"/>
          <w:color w:val="000000"/>
          <w:sz w:val="24"/>
          <w:szCs w:val="24"/>
          <w:lang w:eastAsia="en-CA"/>
        </w:rPr>
      </w:pPr>
    </w:p>
    <w:p w:rsidR="00AF7904" w:rsidRDefault="00AF7904" w:rsidP="001C18A5">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 xml:space="preserve">He is searching for an item which he will need to help him defeat enemies up ahead. During his journey through the forest our hero is confronted with many more adversaries. The trees have eyes and the forest is home to many goblins here he is faced with a few </w:t>
      </w:r>
      <w:proofErr w:type="spellStart"/>
      <w:r>
        <w:rPr>
          <w:rFonts w:eastAsia="Times New Roman" w:cs="Times New Roman"/>
          <w:color w:val="000000"/>
          <w:sz w:val="24"/>
          <w:szCs w:val="24"/>
          <w:lang w:eastAsia="en-CA"/>
        </w:rPr>
        <w:t>Skully</w:t>
      </w:r>
      <w:r w:rsidR="00F74DF2">
        <w:rPr>
          <w:rFonts w:eastAsia="Times New Roman" w:cs="Times New Roman"/>
          <w:color w:val="000000"/>
          <w:sz w:val="24"/>
          <w:szCs w:val="24"/>
          <w:lang w:eastAsia="en-CA"/>
        </w:rPr>
        <w:t>’</w:t>
      </w:r>
      <w:r>
        <w:rPr>
          <w:rFonts w:eastAsia="Times New Roman" w:cs="Times New Roman"/>
          <w:color w:val="000000"/>
          <w:sz w:val="24"/>
          <w:szCs w:val="24"/>
          <w:lang w:eastAsia="en-CA"/>
        </w:rPr>
        <w:t>s</w:t>
      </w:r>
      <w:proofErr w:type="spellEnd"/>
      <w:r>
        <w:rPr>
          <w:rFonts w:eastAsia="Times New Roman" w:cs="Times New Roman"/>
          <w:color w:val="000000"/>
          <w:sz w:val="24"/>
          <w:szCs w:val="24"/>
          <w:lang w:eastAsia="en-CA"/>
        </w:rPr>
        <w:t xml:space="preserve"> in the entrance to the forest, as he goes deeper in the forest or further to the right and passed the sign there he discovers </w:t>
      </w:r>
      <w:r>
        <w:rPr>
          <w:rFonts w:eastAsia="Times New Roman" w:cs="Times New Roman"/>
          <w:color w:val="000000"/>
          <w:sz w:val="24"/>
          <w:szCs w:val="24"/>
          <w:lang w:eastAsia="en-CA"/>
        </w:rPr>
        <w:lastRenderedPageBreak/>
        <w:t xml:space="preserve">that some humans are still left alive and they are all like- minded individuals with a ravenous rage and a high appreciation for Metal music. </w:t>
      </w:r>
    </w:p>
    <w:p w:rsidR="00AF7904" w:rsidRDefault="00AF7904" w:rsidP="001C18A5">
      <w:pPr>
        <w:spacing w:after="0" w:line="240" w:lineRule="auto"/>
        <w:rPr>
          <w:rFonts w:eastAsia="Times New Roman" w:cs="Times New Roman"/>
          <w:color w:val="000000"/>
          <w:sz w:val="24"/>
          <w:szCs w:val="24"/>
          <w:lang w:eastAsia="en-CA"/>
        </w:rPr>
      </w:pPr>
    </w:p>
    <w:p w:rsidR="00AF7904" w:rsidRDefault="00AF7904" w:rsidP="001C18A5">
      <w:pPr>
        <w:spacing w:after="0" w:line="240" w:lineRule="auto"/>
        <w:rPr>
          <w:rFonts w:eastAsia="Times New Roman" w:cs="Times New Roman"/>
          <w:color w:val="000000"/>
          <w:sz w:val="24"/>
          <w:szCs w:val="24"/>
          <w:lang w:eastAsia="en-CA"/>
        </w:rPr>
      </w:pPr>
    </w:p>
    <w:p w:rsidR="00AF7904" w:rsidRDefault="00AF7904" w:rsidP="001C18A5">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 xml:space="preserve">At this point these enemies named Spike come after the player and things begin to intensify and turn for the worst. There are some heated battles in the forest as well as there is a third phase to the forest </w:t>
      </w:r>
      <w:r w:rsidR="00C9796C">
        <w:rPr>
          <w:rFonts w:eastAsia="Times New Roman" w:cs="Times New Roman"/>
          <w:color w:val="000000"/>
          <w:sz w:val="24"/>
          <w:szCs w:val="24"/>
          <w:lang w:eastAsia="en-CA"/>
        </w:rPr>
        <w:t xml:space="preserve">more evil is lurking zombies and something else, somewhere even deeper in to the forest  is the secret lair of the </w:t>
      </w:r>
    </w:p>
    <w:p w:rsidR="0098460C" w:rsidRDefault="0098460C" w:rsidP="001C18A5">
      <w:pPr>
        <w:spacing w:after="0" w:line="240" w:lineRule="auto"/>
        <w:rPr>
          <w:rFonts w:eastAsia="Times New Roman" w:cs="Times New Roman"/>
          <w:color w:val="000000"/>
          <w:sz w:val="24"/>
          <w:szCs w:val="24"/>
          <w:lang w:eastAsia="en-CA"/>
        </w:rPr>
      </w:pPr>
    </w:p>
    <w:p w:rsidR="0098460C" w:rsidRDefault="0098460C" w:rsidP="001C18A5">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Once the player has defeated the deadly batch of Ancient Ones he will face another major challenge as the boss here is going to require some real strategy and patience to succeed further.</w:t>
      </w:r>
    </w:p>
    <w:p w:rsidR="0098460C" w:rsidRDefault="0098460C" w:rsidP="001C18A5">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The Abyss of the enchanted forest is the temple of the high priest Dagon.</w:t>
      </w:r>
    </w:p>
    <w:p w:rsidR="0098460C" w:rsidRDefault="0098460C" w:rsidP="001C18A5">
      <w:pPr>
        <w:spacing w:after="0" w:line="240" w:lineRule="auto"/>
        <w:rPr>
          <w:rFonts w:eastAsia="Times New Roman" w:cs="Times New Roman"/>
          <w:color w:val="000000"/>
          <w:sz w:val="24"/>
          <w:szCs w:val="24"/>
          <w:lang w:eastAsia="en-CA"/>
        </w:rPr>
      </w:pPr>
    </w:p>
    <w:p w:rsidR="0098460C" w:rsidRPr="00667483" w:rsidRDefault="0098460C" w:rsidP="001C18A5">
      <w:pPr>
        <w:spacing w:after="0" w:line="240" w:lineRule="auto"/>
        <w:rPr>
          <w:rFonts w:eastAsia="Times New Roman" w:cs="Times New Roman"/>
          <w:color w:val="000000"/>
          <w:sz w:val="24"/>
          <w:szCs w:val="24"/>
          <w:lang w:eastAsia="en-CA"/>
        </w:rPr>
      </w:pPr>
    </w:p>
    <w:p w:rsidR="00FA4D4D" w:rsidRDefault="006A0983" w:rsidP="00FA4D4D">
      <w:pPr>
        <w:pStyle w:val="Heading1"/>
      </w:pPr>
      <w:r>
        <w:t xml:space="preserve">13.3. </w:t>
      </w:r>
      <w:r w:rsidR="00FA4D4D">
        <w:t>Level 3 .</w:t>
      </w:r>
      <w:r w:rsidR="00872C8C">
        <w:t>Sanctum Regnum (</w:t>
      </w:r>
      <w:r w:rsidR="00FA4D4D">
        <w:t xml:space="preserve">Lair of the Unholy </w:t>
      </w:r>
      <w:proofErr w:type="spellStart"/>
      <w:r w:rsidR="00FA4D4D">
        <w:t>Cuthulu</w:t>
      </w:r>
      <w:proofErr w:type="spellEnd"/>
      <w:r w:rsidR="00FA4D4D">
        <w:t>)</w:t>
      </w:r>
    </w:p>
    <w:p w:rsidR="003F59D7" w:rsidRPr="00667483" w:rsidRDefault="003F59D7" w:rsidP="003F59D7">
      <w:pPr>
        <w:pStyle w:val="TOCHeading"/>
        <w:rPr>
          <w:rFonts w:ascii="Calibri" w:hAnsi="Calibri"/>
          <w:lang w:eastAsia="en-CA"/>
        </w:rPr>
      </w:pPr>
      <w:r w:rsidRPr="00667483">
        <w:rPr>
          <w:rFonts w:ascii="Calibri" w:eastAsia="Times New Roman" w:hAnsi="Calibri"/>
          <w:color w:val="000000"/>
          <w:sz w:val="24"/>
          <w:szCs w:val="24"/>
          <w:lang w:eastAsia="en-CA"/>
        </w:rPr>
        <w:br/>
      </w:r>
    </w:p>
    <w:p w:rsidR="003F59D7" w:rsidRDefault="003F59D7" w:rsidP="003F59D7">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ab/>
      </w:r>
      <w:r w:rsidRPr="00667483">
        <w:rPr>
          <w:rFonts w:eastAsia="Times New Roman" w:cs="Times New Roman"/>
          <w:color w:val="000000"/>
          <w:sz w:val="24"/>
          <w:szCs w:val="24"/>
          <w:lang w:eastAsia="en-CA"/>
        </w:rPr>
        <w:t>This level will be unique from the</w:t>
      </w:r>
      <w:r w:rsidR="00992F9E">
        <w:rPr>
          <w:rFonts w:eastAsia="Times New Roman" w:cs="Times New Roman"/>
          <w:color w:val="000000"/>
          <w:sz w:val="24"/>
          <w:szCs w:val="24"/>
          <w:lang w:eastAsia="en-CA"/>
        </w:rPr>
        <w:t xml:space="preserve"> previous two.</w:t>
      </w:r>
      <w:r w:rsidR="0051368A">
        <w:rPr>
          <w:rFonts w:eastAsia="Times New Roman" w:cs="Times New Roman"/>
          <w:color w:val="000000"/>
          <w:sz w:val="24"/>
          <w:szCs w:val="24"/>
          <w:lang w:eastAsia="en-CA"/>
        </w:rPr>
        <w:t xml:space="preserve"> After the forest the player passes through the cemetery and a very dark and evil place is further ahead.</w:t>
      </w:r>
      <w:r w:rsidR="00992F9E">
        <w:rPr>
          <w:rFonts w:eastAsia="Times New Roman" w:cs="Times New Roman"/>
          <w:color w:val="000000"/>
          <w:sz w:val="24"/>
          <w:szCs w:val="24"/>
          <w:lang w:eastAsia="en-CA"/>
        </w:rPr>
        <w:t xml:space="preserve"> Aside from new terrifying enemies there will be a set of </w:t>
      </w:r>
      <w:r w:rsidRPr="00667483">
        <w:rPr>
          <w:rFonts w:eastAsia="Times New Roman" w:cs="Times New Roman"/>
          <w:color w:val="000000"/>
          <w:sz w:val="24"/>
          <w:szCs w:val="24"/>
          <w:lang w:eastAsia="en-CA"/>
        </w:rPr>
        <w:t>obstacles</w:t>
      </w:r>
      <w:r w:rsidR="00992F9E">
        <w:rPr>
          <w:rFonts w:eastAsia="Times New Roman" w:cs="Times New Roman"/>
          <w:color w:val="000000"/>
          <w:sz w:val="24"/>
          <w:szCs w:val="24"/>
          <w:lang w:eastAsia="en-CA"/>
        </w:rPr>
        <w:t xml:space="preserve"> or </w:t>
      </w:r>
      <w:r w:rsidR="00E473E3">
        <w:rPr>
          <w:rFonts w:eastAsia="Times New Roman" w:cs="Times New Roman"/>
          <w:color w:val="000000"/>
          <w:sz w:val="24"/>
          <w:szCs w:val="24"/>
          <w:lang w:eastAsia="en-CA"/>
        </w:rPr>
        <w:t xml:space="preserve">death </w:t>
      </w:r>
      <w:r w:rsidR="0051368A">
        <w:rPr>
          <w:rFonts w:eastAsia="Times New Roman" w:cs="Times New Roman"/>
          <w:color w:val="000000"/>
          <w:sz w:val="24"/>
          <w:szCs w:val="24"/>
          <w:lang w:eastAsia="en-CA"/>
        </w:rPr>
        <w:t xml:space="preserve">traps </w:t>
      </w:r>
      <w:r w:rsidR="00992F9E">
        <w:rPr>
          <w:rFonts w:eastAsia="Times New Roman" w:cs="Times New Roman"/>
          <w:color w:val="000000"/>
          <w:sz w:val="24"/>
          <w:szCs w:val="24"/>
          <w:lang w:eastAsia="en-CA"/>
        </w:rPr>
        <w:t>that will stunt the player from reaching the end of the level before the timer ends</w:t>
      </w:r>
      <w:r w:rsidRPr="00667483">
        <w:rPr>
          <w:rFonts w:eastAsia="Times New Roman" w:cs="Times New Roman"/>
          <w:color w:val="000000"/>
          <w:sz w:val="24"/>
          <w:szCs w:val="24"/>
          <w:lang w:eastAsia="en-CA"/>
        </w:rPr>
        <w:t xml:space="preserve">. </w:t>
      </w:r>
      <w:bookmarkStart w:id="9" w:name="__RefHeading__206_759792799"/>
      <w:bookmarkStart w:id="10" w:name="__RefHeading__311_759792799"/>
      <w:bookmarkEnd w:id="9"/>
      <w:bookmarkEnd w:id="10"/>
    </w:p>
    <w:p w:rsidR="00E473E3" w:rsidRDefault="00E473E3" w:rsidP="003F59D7">
      <w:pPr>
        <w:spacing w:after="0" w:line="240" w:lineRule="auto"/>
        <w:rPr>
          <w:rFonts w:eastAsia="Times New Roman" w:cs="Times New Roman"/>
          <w:color w:val="000000"/>
          <w:sz w:val="24"/>
          <w:szCs w:val="24"/>
          <w:lang w:eastAsia="en-CA"/>
        </w:rPr>
      </w:pPr>
    </w:p>
    <w:p w:rsidR="00E473E3" w:rsidRDefault="00E473E3" w:rsidP="00E473E3">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As before mentioned this level is filled with even more danger and difficulty as our hero grows tired of fighting. Now that the player has had his first real experience with the ancient ones in a magic showdown it is time to prepare for the true battle. There is a secret enemy or enemies that possess even greater skill and magical power than the ancient ones and they ar</w:t>
      </w:r>
      <w:r w:rsidR="0051368A">
        <w:rPr>
          <w:rFonts w:eastAsia="Times New Roman" w:cs="Times New Roman"/>
          <w:color w:val="000000"/>
          <w:sz w:val="24"/>
          <w:szCs w:val="24"/>
          <w:lang w:eastAsia="en-CA"/>
        </w:rPr>
        <w:t xml:space="preserve">e the true generals of </w:t>
      </w:r>
      <w:proofErr w:type="spellStart"/>
      <w:r w:rsidR="0051368A">
        <w:rPr>
          <w:rFonts w:eastAsia="Times New Roman" w:cs="Times New Roman"/>
          <w:color w:val="000000"/>
          <w:sz w:val="24"/>
          <w:szCs w:val="24"/>
          <w:lang w:eastAsia="en-CA"/>
        </w:rPr>
        <w:t>Cuthulu</w:t>
      </w:r>
      <w:proofErr w:type="spellEnd"/>
      <w:r w:rsidR="0051368A">
        <w:rPr>
          <w:rFonts w:eastAsia="Times New Roman" w:cs="Times New Roman"/>
          <w:color w:val="000000"/>
          <w:sz w:val="24"/>
          <w:szCs w:val="24"/>
          <w:lang w:eastAsia="en-CA"/>
        </w:rPr>
        <w:t xml:space="preserve"> and his most powerful people they are the sorcerers of the keep and they have been projecting their energy from another place and they are waiting for him in certain areas of the level.</w:t>
      </w:r>
    </w:p>
    <w:p w:rsidR="0051368A" w:rsidRDefault="0051368A" w:rsidP="00E473E3">
      <w:pPr>
        <w:spacing w:after="0" w:line="240" w:lineRule="auto"/>
        <w:rPr>
          <w:rFonts w:eastAsia="Times New Roman" w:cs="Times New Roman"/>
          <w:color w:val="000000"/>
          <w:sz w:val="24"/>
          <w:szCs w:val="24"/>
          <w:lang w:eastAsia="en-CA"/>
        </w:rPr>
      </w:pPr>
    </w:p>
    <w:p w:rsidR="0051368A" w:rsidRDefault="0051368A" w:rsidP="00E473E3">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 xml:space="preserve">Here in this level there is every type of enemy attacking at once. </w:t>
      </w:r>
    </w:p>
    <w:p w:rsidR="0051368A" w:rsidRDefault="0051368A" w:rsidP="00E473E3">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 xml:space="preserve">As he gets closer to the place where </w:t>
      </w:r>
      <w:proofErr w:type="spellStart"/>
      <w:r>
        <w:rPr>
          <w:rFonts w:eastAsia="Times New Roman" w:cs="Times New Roman"/>
          <w:color w:val="000000"/>
          <w:sz w:val="24"/>
          <w:szCs w:val="24"/>
          <w:lang w:eastAsia="en-CA"/>
        </w:rPr>
        <w:t>Cuthulu</w:t>
      </w:r>
      <w:proofErr w:type="spellEnd"/>
      <w:r>
        <w:rPr>
          <w:rFonts w:eastAsia="Times New Roman" w:cs="Times New Roman"/>
          <w:color w:val="000000"/>
          <w:sz w:val="24"/>
          <w:szCs w:val="24"/>
          <w:lang w:eastAsia="en-CA"/>
        </w:rPr>
        <w:t xml:space="preserve"> awaits the difficulty intensifies and the battles are surely designed to have the player lose.</w:t>
      </w:r>
    </w:p>
    <w:p w:rsidR="0051368A" w:rsidRDefault="0051368A" w:rsidP="00E473E3">
      <w:pPr>
        <w:spacing w:after="0" w:line="240" w:lineRule="auto"/>
        <w:rPr>
          <w:rFonts w:eastAsia="Times New Roman" w:cs="Times New Roman"/>
          <w:color w:val="000000"/>
          <w:sz w:val="24"/>
          <w:szCs w:val="24"/>
          <w:lang w:eastAsia="en-CA"/>
        </w:rPr>
      </w:pPr>
    </w:p>
    <w:p w:rsidR="0051368A" w:rsidRDefault="0051368A" w:rsidP="00E473E3">
      <w:pPr>
        <w:spacing w:after="0" w:line="240" w:lineRule="auto"/>
        <w:rPr>
          <w:rFonts w:eastAsia="Times New Roman" w:cs="Times New Roman"/>
          <w:color w:val="000000"/>
          <w:sz w:val="24"/>
          <w:szCs w:val="24"/>
          <w:lang w:eastAsia="en-CA"/>
        </w:rPr>
      </w:pPr>
    </w:p>
    <w:p w:rsidR="0051368A" w:rsidRDefault="004127F3" w:rsidP="00E473E3">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lastRenderedPageBreak/>
        <w:t xml:space="preserve">The end of this level unlocks a whole new level within itself as the big cheese of the game is preparing for his meal. The ancient Dark God from the </w:t>
      </w:r>
      <w:proofErr w:type="spellStart"/>
      <w:r>
        <w:rPr>
          <w:rFonts w:eastAsia="Times New Roman" w:cs="Times New Roman"/>
          <w:color w:val="000000"/>
          <w:sz w:val="24"/>
          <w:szCs w:val="24"/>
          <w:lang w:eastAsia="en-CA"/>
        </w:rPr>
        <w:t>Cuthulu</w:t>
      </w:r>
      <w:proofErr w:type="spellEnd"/>
      <w:r>
        <w:rPr>
          <w:rFonts w:eastAsia="Times New Roman" w:cs="Times New Roman"/>
          <w:color w:val="000000"/>
          <w:sz w:val="24"/>
          <w:szCs w:val="24"/>
          <w:lang w:eastAsia="en-CA"/>
        </w:rPr>
        <w:t xml:space="preserve"> mythos it is the man himself. </w:t>
      </w:r>
    </w:p>
    <w:p w:rsidR="004127F3" w:rsidRDefault="004127F3" w:rsidP="00E473E3">
      <w:pPr>
        <w:spacing w:after="0" w:line="240" w:lineRule="auto"/>
        <w:rPr>
          <w:rFonts w:eastAsia="Times New Roman" w:cs="Times New Roman"/>
          <w:color w:val="000000"/>
          <w:sz w:val="24"/>
          <w:szCs w:val="24"/>
          <w:lang w:eastAsia="en-CA"/>
        </w:rPr>
      </w:pPr>
    </w:p>
    <w:p w:rsidR="004127F3" w:rsidRDefault="004127F3" w:rsidP="00E473E3">
      <w:pPr>
        <w:spacing w:after="0" w:line="240" w:lineRule="auto"/>
        <w:rPr>
          <w:rFonts w:eastAsia="Times New Roman" w:cs="Times New Roman"/>
          <w:color w:val="000000"/>
          <w:sz w:val="24"/>
          <w:szCs w:val="24"/>
          <w:lang w:eastAsia="en-CA"/>
        </w:rPr>
      </w:pPr>
      <w:proofErr w:type="spellStart"/>
      <w:r>
        <w:rPr>
          <w:rFonts w:eastAsia="Times New Roman" w:cs="Times New Roman"/>
          <w:color w:val="000000"/>
          <w:sz w:val="24"/>
          <w:szCs w:val="24"/>
          <w:lang w:eastAsia="en-CA"/>
        </w:rPr>
        <w:t>Cuthulu</w:t>
      </w:r>
      <w:proofErr w:type="spellEnd"/>
      <w:r>
        <w:rPr>
          <w:rFonts w:eastAsia="Times New Roman" w:cs="Times New Roman"/>
          <w:color w:val="000000"/>
          <w:sz w:val="24"/>
          <w:szCs w:val="24"/>
          <w:lang w:eastAsia="en-CA"/>
        </w:rPr>
        <w:t xml:space="preserve"> has 3 forms and if the player defeats his first form then he will see next more horrifying form and each time the next form is somehow more powerful.</w:t>
      </w:r>
    </w:p>
    <w:p w:rsidR="004127F3" w:rsidRDefault="004127F3" w:rsidP="00E473E3">
      <w:pPr>
        <w:spacing w:after="0" w:line="240" w:lineRule="auto"/>
        <w:rPr>
          <w:rFonts w:eastAsia="Times New Roman" w:cs="Times New Roman"/>
          <w:color w:val="000000"/>
          <w:sz w:val="24"/>
          <w:szCs w:val="24"/>
          <w:lang w:eastAsia="en-CA"/>
        </w:rPr>
      </w:pPr>
    </w:p>
    <w:p w:rsidR="004127F3" w:rsidRDefault="004127F3" w:rsidP="00E473E3">
      <w:pPr>
        <w:spacing w:after="0" w:line="240" w:lineRule="auto"/>
        <w:rPr>
          <w:rFonts w:eastAsia="Times New Roman" w:cs="Times New Roman"/>
          <w:color w:val="000000"/>
          <w:sz w:val="24"/>
          <w:szCs w:val="24"/>
          <w:lang w:eastAsia="en-CA"/>
        </w:rPr>
      </w:pPr>
      <w:r>
        <w:rPr>
          <w:rFonts w:eastAsia="Times New Roman" w:cs="Times New Roman"/>
          <w:color w:val="000000"/>
          <w:sz w:val="24"/>
          <w:szCs w:val="24"/>
          <w:lang w:eastAsia="en-CA"/>
        </w:rPr>
        <w:t xml:space="preserve">If the player defeats all three of </w:t>
      </w:r>
      <w:proofErr w:type="spellStart"/>
      <w:r>
        <w:rPr>
          <w:rFonts w:eastAsia="Times New Roman" w:cs="Times New Roman"/>
          <w:color w:val="000000"/>
          <w:sz w:val="24"/>
          <w:szCs w:val="24"/>
          <w:lang w:eastAsia="en-CA"/>
        </w:rPr>
        <w:t>Cuthulus</w:t>
      </w:r>
      <w:proofErr w:type="spellEnd"/>
      <w:r>
        <w:rPr>
          <w:rFonts w:eastAsia="Times New Roman" w:cs="Times New Roman"/>
          <w:color w:val="000000"/>
          <w:sz w:val="24"/>
          <w:szCs w:val="24"/>
          <w:lang w:eastAsia="en-CA"/>
        </w:rPr>
        <w:t xml:space="preserve"> forms then he has completed the game and achieved his purpose as a powerful magician. He will have then restored the earth to what it used to be and </w:t>
      </w:r>
      <w:r w:rsidR="00FF74E8">
        <w:rPr>
          <w:rFonts w:eastAsia="Times New Roman" w:cs="Times New Roman"/>
          <w:color w:val="000000"/>
          <w:sz w:val="24"/>
          <w:szCs w:val="24"/>
          <w:lang w:eastAsia="en-CA"/>
        </w:rPr>
        <w:t>justice will have prevailed.</w:t>
      </w:r>
    </w:p>
    <w:p w:rsidR="0051368A" w:rsidRDefault="0051368A" w:rsidP="00E473E3">
      <w:pPr>
        <w:spacing w:after="0" w:line="240" w:lineRule="auto"/>
        <w:rPr>
          <w:rFonts w:eastAsia="Times New Roman" w:cs="Times New Roman"/>
          <w:color w:val="000000"/>
          <w:sz w:val="24"/>
          <w:szCs w:val="24"/>
          <w:lang w:eastAsia="en-CA"/>
        </w:rPr>
      </w:pPr>
    </w:p>
    <w:p w:rsidR="0051368A" w:rsidRDefault="0051368A" w:rsidP="00E473E3">
      <w:pPr>
        <w:spacing w:after="0" w:line="240" w:lineRule="auto"/>
        <w:rPr>
          <w:rFonts w:eastAsia="Times New Roman" w:cs="Times New Roman"/>
          <w:color w:val="000000"/>
          <w:sz w:val="24"/>
          <w:szCs w:val="24"/>
          <w:lang w:eastAsia="en-CA"/>
        </w:rPr>
      </w:pPr>
    </w:p>
    <w:p w:rsidR="0051368A" w:rsidRDefault="0051368A" w:rsidP="00E473E3">
      <w:pPr>
        <w:spacing w:after="0" w:line="240" w:lineRule="auto"/>
        <w:rPr>
          <w:rFonts w:eastAsia="Times New Roman" w:cs="Times New Roman"/>
          <w:color w:val="000000"/>
          <w:sz w:val="24"/>
          <w:szCs w:val="24"/>
          <w:lang w:eastAsia="en-CA"/>
        </w:rPr>
      </w:pPr>
    </w:p>
    <w:p w:rsidR="003B5777" w:rsidRPr="00037624" w:rsidRDefault="003B5777" w:rsidP="003B5777">
      <w:pPr>
        <w:spacing w:after="200" w:line="240" w:lineRule="auto"/>
        <w:ind w:left="360"/>
        <w:jc w:val="both"/>
        <w:rPr>
          <w:sz w:val="24"/>
          <w:szCs w:val="24"/>
        </w:rPr>
      </w:pPr>
    </w:p>
    <w:p w:rsidR="00312107" w:rsidRDefault="00312107" w:rsidP="00312107"/>
    <w:p w:rsidR="00CB440D" w:rsidRPr="00CB440D" w:rsidRDefault="00CB440D" w:rsidP="00CB440D"/>
    <w:p w:rsidR="00865EF6" w:rsidRDefault="00865EF6" w:rsidP="00300894">
      <w:pPr>
        <w:tabs>
          <w:tab w:val="right" w:pos="9360"/>
        </w:tabs>
      </w:pPr>
    </w:p>
    <w:p w:rsidR="00865EF6" w:rsidRDefault="00865EF6" w:rsidP="00300894">
      <w:pPr>
        <w:tabs>
          <w:tab w:val="right" w:pos="9360"/>
        </w:tabs>
      </w:pPr>
    </w:p>
    <w:p w:rsidR="00F16633" w:rsidRDefault="00F16633" w:rsidP="00300894">
      <w:pPr>
        <w:tabs>
          <w:tab w:val="right" w:pos="9360"/>
        </w:tabs>
      </w:pPr>
    </w:p>
    <w:p w:rsidR="00F16633" w:rsidRDefault="00F16633" w:rsidP="00300894">
      <w:pPr>
        <w:tabs>
          <w:tab w:val="right" w:pos="9360"/>
        </w:tabs>
      </w:pPr>
    </w:p>
    <w:sectPr w:rsidR="00F1663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rPr>
    </w:lvl>
  </w:abstractNum>
  <w:abstractNum w:abstractNumId="1">
    <w:nsid w:val="00000003"/>
    <w:multiLevelType w:val="multilevel"/>
    <w:tmpl w:val="00000003"/>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nsid w:val="00000004"/>
    <w:multiLevelType w:val="singleLevel"/>
    <w:tmpl w:val="00000004"/>
    <w:name w:val="WW8Num4"/>
    <w:lvl w:ilvl="0">
      <w:start w:val="1"/>
      <w:numFmt w:val="decimal"/>
      <w:lvlText w:val="%1."/>
      <w:lvlJc w:val="left"/>
      <w:pPr>
        <w:tabs>
          <w:tab w:val="num" w:pos="0"/>
        </w:tabs>
        <w:ind w:left="720" w:hanging="360"/>
      </w:pPr>
    </w:lvl>
  </w:abstractNum>
  <w:abstractNum w:abstractNumId="3">
    <w:nsid w:val="00000005"/>
    <w:multiLevelType w:val="multilevel"/>
    <w:tmpl w:val="00000005"/>
    <w:name w:val="WW8Num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4">
    <w:nsid w:val="01AB374A"/>
    <w:multiLevelType w:val="hybridMultilevel"/>
    <w:tmpl w:val="956A6AAE"/>
    <w:lvl w:ilvl="0" w:tplc="F8DE180A">
      <w:start w:val="1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0D51F5"/>
    <w:multiLevelType w:val="hybridMultilevel"/>
    <w:tmpl w:val="D3482B0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6F5B4A5F"/>
    <w:multiLevelType w:val="multilevel"/>
    <w:tmpl w:val="00000005"/>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1"/>
  </w:num>
  <w:num w:numId="5">
    <w:abstractNumId w:val="3"/>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02"/>
    <w:rsid w:val="000261D6"/>
    <w:rsid w:val="0002750B"/>
    <w:rsid w:val="00037624"/>
    <w:rsid w:val="00037B26"/>
    <w:rsid w:val="00044430"/>
    <w:rsid w:val="00057A37"/>
    <w:rsid w:val="000614B0"/>
    <w:rsid w:val="00063806"/>
    <w:rsid w:val="0007517B"/>
    <w:rsid w:val="0008346C"/>
    <w:rsid w:val="000A5489"/>
    <w:rsid w:val="000A6872"/>
    <w:rsid w:val="000B3925"/>
    <w:rsid w:val="000C12B9"/>
    <w:rsid w:val="000D1695"/>
    <w:rsid w:val="000D452D"/>
    <w:rsid w:val="000E18CA"/>
    <w:rsid w:val="000E239E"/>
    <w:rsid w:val="000E3788"/>
    <w:rsid w:val="000E6914"/>
    <w:rsid w:val="000E7A8A"/>
    <w:rsid w:val="001037E7"/>
    <w:rsid w:val="00124E78"/>
    <w:rsid w:val="00141EE5"/>
    <w:rsid w:val="00153F8A"/>
    <w:rsid w:val="00161BB8"/>
    <w:rsid w:val="001844CC"/>
    <w:rsid w:val="00184D76"/>
    <w:rsid w:val="001A727B"/>
    <w:rsid w:val="001A7EEC"/>
    <w:rsid w:val="001B7416"/>
    <w:rsid w:val="001C18A5"/>
    <w:rsid w:val="001C5DB4"/>
    <w:rsid w:val="001C7A8A"/>
    <w:rsid w:val="001E2BD9"/>
    <w:rsid w:val="001F6F7C"/>
    <w:rsid w:val="001F7BC0"/>
    <w:rsid w:val="0021531D"/>
    <w:rsid w:val="00242950"/>
    <w:rsid w:val="00243340"/>
    <w:rsid w:val="00244A64"/>
    <w:rsid w:val="002562A5"/>
    <w:rsid w:val="0025750E"/>
    <w:rsid w:val="002620BE"/>
    <w:rsid w:val="00262AB6"/>
    <w:rsid w:val="00264D00"/>
    <w:rsid w:val="00272BEA"/>
    <w:rsid w:val="00283B27"/>
    <w:rsid w:val="00293D4F"/>
    <w:rsid w:val="002B489D"/>
    <w:rsid w:val="002D61AA"/>
    <w:rsid w:val="002E6AF3"/>
    <w:rsid w:val="002E7B0F"/>
    <w:rsid w:val="002F1B94"/>
    <w:rsid w:val="00300894"/>
    <w:rsid w:val="00312107"/>
    <w:rsid w:val="00361925"/>
    <w:rsid w:val="00366331"/>
    <w:rsid w:val="00374E5A"/>
    <w:rsid w:val="003772CF"/>
    <w:rsid w:val="003830A7"/>
    <w:rsid w:val="00395DB0"/>
    <w:rsid w:val="003B5777"/>
    <w:rsid w:val="003C2776"/>
    <w:rsid w:val="003C53E5"/>
    <w:rsid w:val="003D30F9"/>
    <w:rsid w:val="003F59D7"/>
    <w:rsid w:val="004127F3"/>
    <w:rsid w:val="00420076"/>
    <w:rsid w:val="00421A05"/>
    <w:rsid w:val="00471E42"/>
    <w:rsid w:val="00497104"/>
    <w:rsid w:val="004B2B51"/>
    <w:rsid w:val="004C0F7F"/>
    <w:rsid w:val="004E233B"/>
    <w:rsid w:val="004F1070"/>
    <w:rsid w:val="004F4993"/>
    <w:rsid w:val="00505334"/>
    <w:rsid w:val="00506575"/>
    <w:rsid w:val="00512601"/>
    <w:rsid w:val="00512F5D"/>
    <w:rsid w:val="0051368A"/>
    <w:rsid w:val="005149C8"/>
    <w:rsid w:val="0052348F"/>
    <w:rsid w:val="0056344E"/>
    <w:rsid w:val="00565480"/>
    <w:rsid w:val="005954BE"/>
    <w:rsid w:val="005B387A"/>
    <w:rsid w:val="005D3A74"/>
    <w:rsid w:val="005E7065"/>
    <w:rsid w:val="005F7FE8"/>
    <w:rsid w:val="0060010E"/>
    <w:rsid w:val="006104AB"/>
    <w:rsid w:val="00615957"/>
    <w:rsid w:val="00642B54"/>
    <w:rsid w:val="00671E11"/>
    <w:rsid w:val="006A0983"/>
    <w:rsid w:val="006A0C9D"/>
    <w:rsid w:val="006A52C7"/>
    <w:rsid w:val="006C0585"/>
    <w:rsid w:val="007118DF"/>
    <w:rsid w:val="00711F0F"/>
    <w:rsid w:val="00725C41"/>
    <w:rsid w:val="00740F1E"/>
    <w:rsid w:val="00755895"/>
    <w:rsid w:val="00757072"/>
    <w:rsid w:val="007636BC"/>
    <w:rsid w:val="0077377E"/>
    <w:rsid w:val="007818ED"/>
    <w:rsid w:val="00786472"/>
    <w:rsid w:val="00787250"/>
    <w:rsid w:val="00792E9C"/>
    <w:rsid w:val="007A67F8"/>
    <w:rsid w:val="007B2D40"/>
    <w:rsid w:val="007C3734"/>
    <w:rsid w:val="007D105F"/>
    <w:rsid w:val="007D1F20"/>
    <w:rsid w:val="007E78E5"/>
    <w:rsid w:val="007F1FB8"/>
    <w:rsid w:val="007F2396"/>
    <w:rsid w:val="0084145A"/>
    <w:rsid w:val="00850986"/>
    <w:rsid w:val="00865EF6"/>
    <w:rsid w:val="008675BF"/>
    <w:rsid w:val="00872C8C"/>
    <w:rsid w:val="008749DF"/>
    <w:rsid w:val="008B706E"/>
    <w:rsid w:val="008B722A"/>
    <w:rsid w:val="008C0907"/>
    <w:rsid w:val="008D1BFF"/>
    <w:rsid w:val="008D3AFA"/>
    <w:rsid w:val="008D44C2"/>
    <w:rsid w:val="008E374E"/>
    <w:rsid w:val="008E70D9"/>
    <w:rsid w:val="00912A1A"/>
    <w:rsid w:val="00917587"/>
    <w:rsid w:val="009222A4"/>
    <w:rsid w:val="00927F25"/>
    <w:rsid w:val="0094435B"/>
    <w:rsid w:val="00947E1B"/>
    <w:rsid w:val="00972810"/>
    <w:rsid w:val="0098460C"/>
    <w:rsid w:val="0098758F"/>
    <w:rsid w:val="00987ECC"/>
    <w:rsid w:val="009919C5"/>
    <w:rsid w:val="00992F9E"/>
    <w:rsid w:val="00996964"/>
    <w:rsid w:val="009E1EA5"/>
    <w:rsid w:val="00A0064F"/>
    <w:rsid w:val="00A02F77"/>
    <w:rsid w:val="00A24809"/>
    <w:rsid w:val="00A329C6"/>
    <w:rsid w:val="00A564DE"/>
    <w:rsid w:val="00A609A8"/>
    <w:rsid w:val="00A77586"/>
    <w:rsid w:val="00A86302"/>
    <w:rsid w:val="00A91715"/>
    <w:rsid w:val="00AA111C"/>
    <w:rsid w:val="00AD7C96"/>
    <w:rsid w:val="00AE6772"/>
    <w:rsid w:val="00AF7904"/>
    <w:rsid w:val="00B0269A"/>
    <w:rsid w:val="00B10E96"/>
    <w:rsid w:val="00B122F7"/>
    <w:rsid w:val="00B12C32"/>
    <w:rsid w:val="00B15459"/>
    <w:rsid w:val="00B16A7E"/>
    <w:rsid w:val="00B24890"/>
    <w:rsid w:val="00B72A91"/>
    <w:rsid w:val="00B81646"/>
    <w:rsid w:val="00B92017"/>
    <w:rsid w:val="00BA0FE2"/>
    <w:rsid w:val="00BA3EC3"/>
    <w:rsid w:val="00BB71EF"/>
    <w:rsid w:val="00BD3729"/>
    <w:rsid w:val="00BF2E13"/>
    <w:rsid w:val="00C02FB1"/>
    <w:rsid w:val="00C11E0A"/>
    <w:rsid w:val="00C13A25"/>
    <w:rsid w:val="00C1464A"/>
    <w:rsid w:val="00C15222"/>
    <w:rsid w:val="00C41F68"/>
    <w:rsid w:val="00C56E80"/>
    <w:rsid w:val="00C65562"/>
    <w:rsid w:val="00C661CE"/>
    <w:rsid w:val="00C70765"/>
    <w:rsid w:val="00C9796C"/>
    <w:rsid w:val="00CA3C1F"/>
    <w:rsid w:val="00CA7061"/>
    <w:rsid w:val="00CB440D"/>
    <w:rsid w:val="00CB7AFC"/>
    <w:rsid w:val="00CD138B"/>
    <w:rsid w:val="00CE6C49"/>
    <w:rsid w:val="00CF5EB7"/>
    <w:rsid w:val="00D13ECE"/>
    <w:rsid w:val="00D23605"/>
    <w:rsid w:val="00D32E35"/>
    <w:rsid w:val="00D37887"/>
    <w:rsid w:val="00D61CC5"/>
    <w:rsid w:val="00DA0F8E"/>
    <w:rsid w:val="00DA4B59"/>
    <w:rsid w:val="00DB6845"/>
    <w:rsid w:val="00DC1720"/>
    <w:rsid w:val="00DC2B48"/>
    <w:rsid w:val="00DC72BB"/>
    <w:rsid w:val="00DF18C5"/>
    <w:rsid w:val="00E003B2"/>
    <w:rsid w:val="00E01826"/>
    <w:rsid w:val="00E473E3"/>
    <w:rsid w:val="00E478B8"/>
    <w:rsid w:val="00E57B51"/>
    <w:rsid w:val="00E8138C"/>
    <w:rsid w:val="00E97BC8"/>
    <w:rsid w:val="00F05401"/>
    <w:rsid w:val="00F16633"/>
    <w:rsid w:val="00F42015"/>
    <w:rsid w:val="00F45CF9"/>
    <w:rsid w:val="00F46EF2"/>
    <w:rsid w:val="00F56AFB"/>
    <w:rsid w:val="00F74DF2"/>
    <w:rsid w:val="00F7643C"/>
    <w:rsid w:val="00F84FFE"/>
    <w:rsid w:val="00F963E2"/>
    <w:rsid w:val="00FA1445"/>
    <w:rsid w:val="00FA4D4D"/>
    <w:rsid w:val="00FA6EF6"/>
    <w:rsid w:val="00FB7B56"/>
    <w:rsid w:val="00FD1493"/>
    <w:rsid w:val="00FE5013"/>
    <w:rsid w:val="00FF7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A1C190-8D93-4C4D-A678-4D0B0868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qFormat/>
    <w:pPr>
      <w:ind w:left="720"/>
      <w:contextualSpacing/>
    </w:pPr>
  </w:style>
  <w:style w:type="character" w:customStyle="1" w:styleId="apple-converted-space">
    <w:name w:val="apple-converted-space"/>
    <w:basedOn w:val="DefaultParagraphFont"/>
    <w:rsid w:val="000E7A8A"/>
  </w:style>
  <w:style w:type="paragraph" w:styleId="TOCHeading">
    <w:name w:val="TOC Heading"/>
    <w:basedOn w:val="Heading1"/>
    <w:next w:val="Normal"/>
    <w:uiPriority w:val="39"/>
    <w:qFormat/>
    <w:rsid w:val="00A329C6"/>
    <w:pPr>
      <w:spacing w:before="480" w:after="0" w:line="276" w:lineRule="auto"/>
    </w:pPr>
    <w:rPr>
      <w:rFonts w:ascii="Cambria" w:eastAsia="MS Gothic" w:hAnsi="Cambria" w:cs="Times New Roman"/>
      <w:b/>
      <w:bCs/>
      <w:color w:val="365F91"/>
      <w:lang w:eastAsia="ar-SA"/>
    </w:rPr>
  </w:style>
  <w:style w:type="paragraph" w:styleId="TOC1">
    <w:name w:val="toc 1"/>
    <w:basedOn w:val="Normal"/>
    <w:next w:val="Normal"/>
    <w:uiPriority w:val="39"/>
    <w:rsid w:val="00A329C6"/>
    <w:pPr>
      <w:suppressAutoHyphens/>
      <w:spacing w:after="200" w:line="276" w:lineRule="auto"/>
    </w:pPr>
    <w:rPr>
      <w:rFonts w:ascii="Calibri" w:eastAsia="Calibri" w:hAnsi="Calibri" w:cs="Calibri"/>
      <w:sz w:val="22"/>
      <w:szCs w:val="22"/>
      <w:lang w:val="en-CA" w:eastAsia="ar-SA"/>
    </w:rPr>
  </w:style>
  <w:style w:type="paragraph" w:styleId="TOC4">
    <w:name w:val="toc 4"/>
    <w:basedOn w:val="Normal"/>
    <w:next w:val="Normal"/>
    <w:autoRedefine/>
    <w:uiPriority w:val="39"/>
    <w:semiHidden/>
    <w:unhideWhenUsed/>
    <w:rsid w:val="003F59D7"/>
    <w:pPr>
      <w:spacing w:after="100"/>
      <w:ind w:left="5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zL\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D9EAA67E-6DB9-49CD-9B93-0F4E8730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1492</TotalTime>
  <Pages>16</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TzL BDChN</dc:creator>
  <cp:keywords/>
  <cp:lastModifiedBy>TzL BDChN</cp:lastModifiedBy>
  <cp:revision>224</cp:revision>
  <dcterms:created xsi:type="dcterms:W3CDTF">2013-05-13T20:35:00Z</dcterms:created>
  <dcterms:modified xsi:type="dcterms:W3CDTF">2013-05-17T20:47:00Z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